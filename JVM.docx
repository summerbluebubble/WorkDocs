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3425" w:rsidRDefault="00553425" w:rsidP="003D142A">
      <w:pPr>
        <w:pStyle w:val="1"/>
      </w:pPr>
      <w:r>
        <w:rPr>
          <w:rFonts w:hint="eastAsia"/>
        </w:rPr>
        <w:t>JDK</w:t>
      </w:r>
      <w:r>
        <w:rPr>
          <w:rFonts w:hint="eastAsia"/>
        </w:rPr>
        <w:t>、</w:t>
      </w:r>
      <w:r>
        <w:rPr>
          <w:rFonts w:hint="eastAsia"/>
        </w:rPr>
        <w:t>JRE</w:t>
      </w:r>
      <w:r>
        <w:rPr>
          <w:rFonts w:hint="eastAsia"/>
        </w:rPr>
        <w:t>、</w:t>
      </w:r>
      <w:r>
        <w:rPr>
          <w:rFonts w:hint="eastAsia"/>
        </w:rPr>
        <w:t>JVM</w:t>
      </w:r>
    </w:p>
    <w:p w:rsidR="00553425" w:rsidRDefault="00553425" w:rsidP="00553425">
      <w:pPr>
        <w:ind w:firstLine="0"/>
      </w:pPr>
      <w:r>
        <w:rPr>
          <w:rFonts w:hint="eastAsia"/>
          <w:noProof/>
        </w:rPr>
        <w:drawing>
          <wp:inline distT="0" distB="0" distL="0" distR="0" wp14:anchorId="4F990ECA" wp14:editId="3DD9396B">
            <wp:extent cx="2275577" cy="1203351"/>
            <wp:effectExtent l="19050" t="0" r="0" b="0"/>
            <wp:docPr id="6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srcRect/>
                    <a:stretch>
                      <a:fillRect/>
                    </a:stretch>
                  </pic:blipFill>
                  <pic:spPr bwMode="auto">
                    <a:xfrm>
                      <a:off x="0" y="0"/>
                      <a:ext cx="2280227" cy="1205810"/>
                    </a:xfrm>
                    <a:prstGeom prst="rect">
                      <a:avLst/>
                    </a:prstGeom>
                    <a:noFill/>
                    <a:ln w="9525">
                      <a:noFill/>
                      <a:miter lim="800000"/>
                      <a:headEnd/>
                      <a:tailEnd/>
                    </a:ln>
                  </pic:spPr>
                </pic:pic>
              </a:graphicData>
            </a:graphic>
          </wp:inline>
        </w:drawing>
      </w:r>
      <w:r w:rsidRPr="005050EE">
        <w:rPr>
          <w:rFonts w:hint="eastAsia"/>
        </w:rPr>
        <w:t xml:space="preserve"> </w:t>
      </w:r>
    </w:p>
    <w:p w:rsidR="00553425" w:rsidRDefault="00553425" w:rsidP="00553425">
      <w:pPr>
        <w:ind w:firstLine="0"/>
      </w:pPr>
    </w:p>
    <w:p w:rsidR="00553425" w:rsidRDefault="00553425" w:rsidP="00553425">
      <w:pPr>
        <w:snapToGrid w:val="0"/>
        <w:rPr>
          <w:rFonts w:ascii="微软雅黑" w:eastAsia="微软雅黑" w:hAnsi="微软雅黑"/>
        </w:rPr>
      </w:pPr>
      <w:r w:rsidRPr="008D3144">
        <w:rPr>
          <w:rFonts w:ascii="微软雅黑" w:eastAsia="微软雅黑" w:hAnsi="微软雅黑" w:hint="eastAsia"/>
          <w:b/>
        </w:rPr>
        <w:t>JDK</w:t>
      </w:r>
      <w:r w:rsidRPr="00660B82">
        <w:rPr>
          <w:rFonts w:ascii="微软雅黑" w:eastAsia="微软雅黑" w:hAnsi="微软雅黑" w:hint="eastAsia"/>
        </w:rPr>
        <w:t>(Java Development Kit) 是 Java 语言的</w:t>
      </w:r>
      <w:r w:rsidRPr="008D3144">
        <w:rPr>
          <w:rFonts w:ascii="微软雅黑" w:eastAsia="微软雅黑" w:hAnsi="微软雅黑" w:hint="eastAsia"/>
          <w:color w:val="0070C0"/>
        </w:rPr>
        <w:t>软件开发工具包</w:t>
      </w:r>
      <w:r w:rsidRPr="00660B82">
        <w:rPr>
          <w:rFonts w:ascii="微软雅黑" w:eastAsia="微软雅黑" w:hAnsi="微软雅黑" w:hint="eastAsia"/>
        </w:rPr>
        <w:t>(SDK)。在JDK的安装目录下有一个</w:t>
      </w:r>
      <w:r w:rsidRPr="006816C6">
        <w:rPr>
          <w:rFonts w:ascii="微软雅黑" w:eastAsia="微软雅黑" w:hAnsi="微软雅黑" w:hint="eastAsia"/>
          <w:highlight w:val="yellow"/>
        </w:rPr>
        <w:t>jre目录</w:t>
      </w:r>
      <w:r w:rsidRPr="00660B82">
        <w:rPr>
          <w:rFonts w:ascii="微软雅黑" w:eastAsia="微软雅黑" w:hAnsi="微软雅黑" w:hint="eastAsia"/>
        </w:rPr>
        <w:t>，</w:t>
      </w:r>
      <w:r w:rsidR="003D142A">
        <w:rPr>
          <w:rFonts w:ascii="微软雅黑" w:eastAsia="微软雅黑" w:hAnsi="微软雅黑" w:hint="eastAsia"/>
        </w:rPr>
        <w:t>同时还包含里编译java源码的</w:t>
      </w:r>
      <w:r w:rsidR="003D142A" w:rsidRPr="006816C6">
        <w:rPr>
          <w:rFonts w:ascii="微软雅黑" w:eastAsia="微软雅黑" w:hAnsi="微软雅黑" w:hint="eastAsia"/>
          <w:highlight w:val="yellow"/>
        </w:rPr>
        <w:t>编译器ja</w:t>
      </w:r>
      <w:r w:rsidR="003D142A" w:rsidRPr="006816C6">
        <w:rPr>
          <w:rFonts w:ascii="微软雅黑" w:eastAsia="微软雅黑" w:hAnsi="微软雅黑"/>
          <w:highlight w:val="yellow"/>
        </w:rPr>
        <w:t>vac</w:t>
      </w:r>
      <w:r w:rsidR="003D142A">
        <w:rPr>
          <w:rFonts w:ascii="微软雅黑" w:eastAsia="微软雅黑" w:hAnsi="微软雅黑" w:hint="eastAsia"/>
        </w:rPr>
        <w:t>，还有很多java程序调试和分析的工具等</w:t>
      </w:r>
    </w:p>
    <w:p w:rsidR="003D142A" w:rsidRPr="00660B82" w:rsidRDefault="003D142A" w:rsidP="00553425">
      <w:pPr>
        <w:snapToGrid w:val="0"/>
        <w:rPr>
          <w:rFonts w:ascii="微软雅黑" w:eastAsia="微软雅黑" w:hAnsi="微软雅黑"/>
        </w:rPr>
      </w:pPr>
    </w:p>
    <w:p w:rsidR="003D142A" w:rsidRDefault="00553425" w:rsidP="00553425">
      <w:pPr>
        <w:snapToGrid w:val="0"/>
        <w:rPr>
          <w:rFonts w:ascii="微软雅黑" w:eastAsia="微软雅黑" w:hAnsi="微软雅黑"/>
        </w:rPr>
      </w:pPr>
      <w:r w:rsidRPr="008D3144">
        <w:rPr>
          <w:rFonts w:ascii="微软雅黑" w:eastAsia="微软雅黑" w:hAnsi="微软雅黑" w:hint="eastAsia"/>
          <w:b/>
        </w:rPr>
        <w:t>JRE</w:t>
      </w:r>
      <w:r w:rsidRPr="00660B82">
        <w:rPr>
          <w:rFonts w:ascii="微软雅黑" w:eastAsia="微软雅黑" w:hAnsi="微软雅黑" w:hint="eastAsia"/>
        </w:rPr>
        <w:t>（Java Runtime Environment，</w:t>
      </w:r>
      <w:r w:rsidRPr="008D3144">
        <w:rPr>
          <w:rFonts w:ascii="微软雅黑" w:eastAsia="微软雅黑" w:hAnsi="微软雅黑" w:hint="eastAsia"/>
          <w:color w:val="0070C0"/>
        </w:rPr>
        <w:t>Java运行环境</w:t>
      </w:r>
      <w:r w:rsidRPr="00660B82">
        <w:rPr>
          <w:rFonts w:ascii="微软雅黑" w:eastAsia="微软雅黑" w:hAnsi="微软雅黑" w:hint="eastAsia"/>
        </w:rPr>
        <w:t>），包含JVM及Java</w:t>
      </w:r>
      <w:r>
        <w:rPr>
          <w:rFonts w:ascii="微软雅黑" w:eastAsia="微软雅黑" w:hAnsi="微软雅黑" w:hint="eastAsia"/>
        </w:rPr>
        <w:t>基础</w:t>
      </w:r>
      <w:r w:rsidRPr="00660B82">
        <w:rPr>
          <w:rFonts w:ascii="微软雅黑" w:eastAsia="微软雅黑" w:hAnsi="微软雅黑" w:hint="eastAsia"/>
        </w:rPr>
        <w:t>类库。JRE是Java运行环境，</w:t>
      </w:r>
      <w:r w:rsidR="003D142A" w:rsidRPr="00660B82">
        <w:rPr>
          <w:rFonts w:ascii="微软雅黑" w:eastAsia="微软雅黑" w:hAnsi="微软雅黑" w:hint="eastAsia"/>
        </w:rPr>
        <w:t>里面有两个文件夹bin和lib，在这里可以认为bin里的就是jvm，lib中则是jvm工作所需要的类库，而jvm和 lib合起来就称为jre</w:t>
      </w:r>
      <w:r w:rsidR="003D142A">
        <w:rPr>
          <w:rFonts w:ascii="微软雅黑" w:eastAsia="微软雅黑" w:hAnsi="微软雅黑" w:hint="eastAsia"/>
        </w:rPr>
        <w:t>。</w:t>
      </w:r>
    </w:p>
    <w:p w:rsidR="00553425" w:rsidRPr="00660B82" w:rsidRDefault="003D142A" w:rsidP="00553425">
      <w:pPr>
        <w:snapToGrid w:val="0"/>
        <w:rPr>
          <w:rFonts w:ascii="微软雅黑" w:eastAsia="微软雅黑" w:hAnsi="微软雅黑"/>
        </w:rPr>
      </w:pPr>
      <w:r w:rsidRPr="005050EE">
        <w:rPr>
          <w:rFonts w:hint="eastAsia"/>
          <w:noProof/>
        </w:rPr>
        <w:t xml:space="preserve"> </w:t>
      </w:r>
      <w:r w:rsidRPr="005050EE">
        <w:rPr>
          <w:rFonts w:hint="eastAsia"/>
          <w:noProof/>
        </w:rPr>
        <w:drawing>
          <wp:inline distT="0" distB="0" distL="0" distR="0" wp14:anchorId="52E7BB02" wp14:editId="1EFE115F">
            <wp:extent cx="2819040" cy="1356126"/>
            <wp:effectExtent l="19050" t="0" r="360" b="0"/>
            <wp:docPr id="6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srcRect/>
                    <a:stretch>
                      <a:fillRect/>
                    </a:stretch>
                  </pic:blipFill>
                  <pic:spPr bwMode="auto">
                    <a:xfrm>
                      <a:off x="0" y="0"/>
                      <a:ext cx="2827022" cy="1359966"/>
                    </a:xfrm>
                    <a:prstGeom prst="rect">
                      <a:avLst/>
                    </a:prstGeom>
                    <a:noFill/>
                    <a:ln w="9525">
                      <a:noFill/>
                      <a:miter lim="800000"/>
                      <a:headEnd/>
                      <a:tailEnd/>
                    </a:ln>
                  </pic:spPr>
                </pic:pic>
              </a:graphicData>
            </a:graphic>
          </wp:inline>
        </w:drawing>
      </w:r>
    </w:p>
    <w:p w:rsidR="00553425" w:rsidRDefault="00553425" w:rsidP="00553425">
      <w:pPr>
        <w:snapToGrid w:val="0"/>
        <w:rPr>
          <w:rFonts w:ascii="微软雅黑" w:eastAsia="微软雅黑" w:hAnsi="微软雅黑"/>
        </w:rPr>
      </w:pPr>
      <w:r w:rsidRPr="008D3144">
        <w:rPr>
          <w:rFonts w:ascii="微软雅黑" w:eastAsia="微软雅黑" w:hAnsi="微软雅黑" w:hint="eastAsia"/>
          <w:b/>
        </w:rPr>
        <w:t>JVM</w:t>
      </w:r>
      <w:r w:rsidRPr="00660B82">
        <w:rPr>
          <w:rFonts w:ascii="微软雅黑" w:eastAsia="微软雅黑" w:hAnsi="微软雅黑" w:hint="eastAsia"/>
        </w:rPr>
        <w:t>是Java Virtual Machine（</w:t>
      </w:r>
      <w:r w:rsidRPr="008D3144">
        <w:rPr>
          <w:rFonts w:ascii="微软雅黑" w:eastAsia="微软雅黑" w:hAnsi="微软雅黑" w:hint="eastAsia"/>
          <w:color w:val="0070C0"/>
        </w:rPr>
        <w:t>Java虚拟机</w:t>
      </w:r>
      <w:r w:rsidRPr="00660B82">
        <w:rPr>
          <w:rFonts w:ascii="微软雅黑" w:eastAsia="微软雅黑" w:hAnsi="微软雅黑" w:hint="eastAsia"/>
        </w:rPr>
        <w:t>）的缩写，JVM是一种用于计算设备的规范，它是一个虚构出来的计算机，是通过在实际的计算机上仿真模拟各种计算机功能来实现的。</w:t>
      </w:r>
    </w:p>
    <w:p w:rsidR="003D142A" w:rsidRPr="00BF0C26" w:rsidRDefault="003D142A" w:rsidP="00553425">
      <w:pPr>
        <w:snapToGrid w:val="0"/>
        <w:rPr>
          <w:rFonts w:ascii="微软雅黑" w:eastAsia="微软雅黑" w:hAnsi="微软雅黑"/>
        </w:rPr>
      </w:pPr>
    </w:p>
    <w:p w:rsidR="00144D0C" w:rsidRDefault="00144D0C" w:rsidP="00943A48">
      <w:pPr>
        <w:pStyle w:val="1"/>
      </w:pPr>
      <w:r>
        <w:rPr>
          <w:rFonts w:hint="eastAsia"/>
        </w:rPr>
        <w:t xml:space="preserve">Java </w:t>
      </w:r>
      <w:r>
        <w:rPr>
          <w:rFonts w:hint="eastAsia"/>
        </w:rPr>
        <w:t>源码编译机制</w:t>
      </w:r>
    </w:p>
    <w:p w:rsidR="00144D0C" w:rsidRPr="00FD7415" w:rsidRDefault="00144D0C" w:rsidP="00144D0C">
      <w:pPr>
        <w:snapToGrid w:val="0"/>
        <w:rPr>
          <w:rFonts w:ascii="微软雅黑" w:eastAsia="微软雅黑" w:hAnsi="微软雅黑"/>
        </w:rPr>
      </w:pPr>
      <w:r w:rsidRPr="00FD7415">
        <w:rPr>
          <w:rFonts w:ascii="微软雅黑" w:eastAsia="微软雅黑" w:hAnsi="微软雅黑" w:hint="eastAsia"/>
        </w:rPr>
        <w:t>Java代码编译是由Java源码编译器来完成，也就是Java代码到JVM字节码（.class文件）的过程。</w:t>
      </w:r>
      <w:r w:rsidR="003D142A">
        <w:rPr>
          <w:rFonts w:ascii="微软雅黑" w:eastAsia="微软雅黑" w:hAnsi="微软雅黑" w:hint="eastAsia"/>
        </w:rPr>
        <w:t>比如</w:t>
      </w:r>
      <w:r w:rsidR="003D142A">
        <w:rPr>
          <w:rFonts w:ascii="微软雅黑" w:eastAsia="微软雅黑" w:hAnsi="微软雅黑"/>
        </w:rPr>
        <w:t>JDK</w:t>
      </w:r>
      <w:r w:rsidR="003D142A">
        <w:rPr>
          <w:rFonts w:ascii="微软雅黑" w:eastAsia="微软雅黑" w:hAnsi="微软雅黑" w:hint="eastAsia"/>
        </w:rPr>
        <w:t>中的编译器</w:t>
      </w:r>
      <w:r w:rsidR="003D142A">
        <w:rPr>
          <w:rFonts w:ascii="微软雅黑" w:eastAsia="微软雅黑" w:hAnsi="微软雅黑"/>
        </w:rPr>
        <w:t>javac</w:t>
      </w:r>
    </w:p>
    <w:p w:rsidR="00144D0C" w:rsidRDefault="00144D0C" w:rsidP="00144D0C">
      <w:pPr>
        <w:snapToGrid w:val="0"/>
        <w:ind w:firstLine="0"/>
        <w:rPr>
          <w:rFonts w:ascii="微软雅黑" w:eastAsia="微软雅黑" w:hAnsi="微软雅黑"/>
        </w:rPr>
      </w:pPr>
      <w:r>
        <w:rPr>
          <w:rFonts w:ascii="微软雅黑" w:eastAsia="微软雅黑" w:hAnsi="微软雅黑"/>
          <w:noProof/>
        </w:rPr>
        <w:lastRenderedPageBreak/>
        <w:drawing>
          <wp:inline distT="0" distB="0" distL="0" distR="0" wp14:anchorId="3194DAE3" wp14:editId="369E14A7">
            <wp:extent cx="5274310" cy="1618598"/>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1618598"/>
                    </a:xfrm>
                    <a:prstGeom prst="rect">
                      <a:avLst/>
                    </a:prstGeom>
                    <a:noFill/>
                    <a:ln w="9525">
                      <a:noFill/>
                      <a:miter lim="800000"/>
                      <a:headEnd/>
                      <a:tailEnd/>
                    </a:ln>
                  </pic:spPr>
                </pic:pic>
              </a:graphicData>
            </a:graphic>
          </wp:inline>
        </w:drawing>
      </w:r>
    </w:p>
    <w:p w:rsidR="00144D0C" w:rsidRPr="008628B4" w:rsidRDefault="00144D0C" w:rsidP="00144D0C">
      <w:pPr>
        <w:snapToGrid w:val="0"/>
        <w:ind w:firstLine="0"/>
        <w:rPr>
          <w:rFonts w:ascii="微软雅黑" w:eastAsia="微软雅黑" w:hAnsi="微软雅黑"/>
        </w:rPr>
      </w:pPr>
      <w:r w:rsidRPr="008628B4">
        <w:rPr>
          <w:rFonts w:ascii="微软雅黑" w:eastAsia="微软雅黑" w:hAnsi="微软雅黑" w:hint="eastAsia"/>
        </w:rPr>
        <w:t>Java 源码编译由以下三个过程组成：</w:t>
      </w:r>
    </w:p>
    <w:p w:rsidR="00144D0C" w:rsidRPr="008628B4" w:rsidRDefault="00144D0C" w:rsidP="00144D0C">
      <w:pPr>
        <w:snapToGrid w:val="0"/>
        <w:ind w:firstLine="0"/>
        <w:rPr>
          <w:rFonts w:ascii="微软雅黑" w:eastAsia="微软雅黑" w:hAnsi="微软雅黑"/>
        </w:rPr>
      </w:pPr>
      <w:r w:rsidRPr="008628B4">
        <w:rPr>
          <w:rFonts w:ascii="微软雅黑" w:eastAsia="微软雅黑" w:hAnsi="微软雅黑" w:hint="eastAsia"/>
        </w:rPr>
        <w:t>①分析和输入到符号表</w:t>
      </w:r>
    </w:p>
    <w:p w:rsidR="00144D0C" w:rsidRPr="008628B4" w:rsidRDefault="00144D0C" w:rsidP="00144D0C">
      <w:pPr>
        <w:snapToGrid w:val="0"/>
        <w:ind w:firstLine="0"/>
        <w:rPr>
          <w:rFonts w:ascii="微软雅黑" w:eastAsia="微软雅黑" w:hAnsi="微软雅黑"/>
        </w:rPr>
      </w:pPr>
      <w:r w:rsidRPr="008628B4">
        <w:rPr>
          <w:rFonts w:ascii="微软雅黑" w:eastAsia="微软雅黑" w:hAnsi="微软雅黑" w:hint="eastAsia"/>
        </w:rPr>
        <w:t>②注解处理</w:t>
      </w:r>
    </w:p>
    <w:p w:rsidR="00144D0C" w:rsidRDefault="00144D0C" w:rsidP="00144D0C">
      <w:pPr>
        <w:snapToGrid w:val="0"/>
        <w:ind w:firstLine="0"/>
        <w:rPr>
          <w:rFonts w:ascii="微软雅黑" w:eastAsia="微软雅黑" w:hAnsi="微软雅黑"/>
        </w:rPr>
      </w:pPr>
      <w:r w:rsidRPr="008628B4">
        <w:rPr>
          <w:rFonts w:ascii="微软雅黑" w:eastAsia="微软雅黑" w:hAnsi="微软雅黑" w:hint="eastAsia"/>
        </w:rPr>
        <w:t>③语义分析和生成class文件</w:t>
      </w:r>
    </w:p>
    <w:p w:rsidR="00144D0C" w:rsidRDefault="00144D0C" w:rsidP="00144D0C">
      <w:pPr>
        <w:snapToGrid w:val="0"/>
        <w:ind w:firstLine="0"/>
        <w:rPr>
          <w:rFonts w:ascii="微软雅黑" w:eastAsia="微软雅黑" w:hAnsi="微软雅黑"/>
        </w:rPr>
      </w:pPr>
      <w:r>
        <w:rPr>
          <w:rFonts w:ascii="微软雅黑" w:eastAsia="微软雅黑" w:hAnsi="微软雅黑"/>
          <w:noProof/>
        </w:rPr>
        <w:drawing>
          <wp:inline distT="0" distB="0" distL="0" distR="0" wp14:anchorId="698B0A81" wp14:editId="161EEDC7">
            <wp:extent cx="5274310" cy="734044"/>
            <wp:effectExtent l="19050" t="0" r="254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734044"/>
                    </a:xfrm>
                    <a:prstGeom prst="rect">
                      <a:avLst/>
                    </a:prstGeom>
                    <a:noFill/>
                    <a:ln w="9525">
                      <a:noFill/>
                      <a:miter lim="800000"/>
                      <a:headEnd/>
                      <a:tailEnd/>
                    </a:ln>
                  </pic:spPr>
                </pic:pic>
              </a:graphicData>
            </a:graphic>
          </wp:inline>
        </w:drawing>
      </w:r>
    </w:p>
    <w:p w:rsidR="00144D0C" w:rsidRPr="008628B4" w:rsidRDefault="00144D0C" w:rsidP="00144D0C">
      <w:pPr>
        <w:snapToGrid w:val="0"/>
        <w:ind w:firstLine="0"/>
        <w:rPr>
          <w:rFonts w:ascii="微软雅黑" w:eastAsia="微软雅黑" w:hAnsi="微软雅黑"/>
        </w:rPr>
      </w:pPr>
      <w:r w:rsidRPr="008628B4">
        <w:rPr>
          <w:rFonts w:ascii="微软雅黑" w:eastAsia="微软雅黑" w:hAnsi="微软雅黑" w:hint="eastAsia"/>
        </w:rPr>
        <w:t>最后生成的class文件由以下部分组成：</w:t>
      </w:r>
    </w:p>
    <w:p w:rsidR="00144D0C" w:rsidRPr="008628B4" w:rsidRDefault="00144D0C" w:rsidP="00144D0C">
      <w:pPr>
        <w:snapToGrid w:val="0"/>
        <w:ind w:firstLine="0"/>
        <w:rPr>
          <w:rFonts w:ascii="微软雅黑" w:eastAsia="微软雅黑" w:hAnsi="微软雅黑"/>
        </w:rPr>
      </w:pPr>
    </w:p>
    <w:p w:rsidR="00144D0C" w:rsidRPr="008628B4" w:rsidRDefault="00144D0C" w:rsidP="00144D0C">
      <w:pPr>
        <w:snapToGrid w:val="0"/>
        <w:ind w:firstLine="0"/>
        <w:rPr>
          <w:rFonts w:ascii="微软雅黑" w:eastAsia="微软雅黑" w:hAnsi="微软雅黑"/>
        </w:rPr>
      </w:pPr>
      <w:r w:rsidRPr="008628B4">
        <w:rPr>
          <w:rFonts w:ascii="微软雅黑" w:eastAsia="微软雅黑" w:hAnsi="微软雅黑" w:hint="eastAsia"/>
        </w:rPr>
        <w:t>①结构信息：包括class文件格式版本号及各部分的数量与大小的信息</w:t>
      </w:r>
    </w:p>
    <w:p w:rsidR="00144D0C" w:rsidRPr="008628B4" w:rsidRDefault="00144D0C" w:rsidP="00144D0C">
      <w:pPr>
        <w:snapToGrid w:val="0"/>
        <w:ind w:firstLine="0"/>
        <w:rPr>
          <w:rFonts w:ascii="微软雅黑" w:eastAsia="微软雅黑" w:hAnsi="微软雅黑"/>
        </w:rPr>
      </w:pPr>
      <w:r w:rsidRPr="008628B4">
        <w:rPr>
          <w:rFonts w:ascii="微软雅黑" w:eastAsia="微软雅黑" w:hAnsi="微软雅黑" w:hint="eastAsia"/>
        </w:rPr>
        <w:t>②元数据：对应于Java源码中声明与常量的信息。包含类/继承的超类/实现的接口的声明信息、域与方法声明信息和常量池</w:t>
      </w:r>
    </w:p>
    <w:p w:rsidR="00144D0C" w:rsidRDefault="00144D0C" w:rsidP="00144D0C">
      <w:pPr>
        <w:snapToGrid w:val="0"/>
        <w:ind w:firstLine="0"/>
        <w:rPr>
          <w:rFonts w:ascii="微软雅黑" w:eastAsia="微软雅黑" w:hAnsi="微软雅黑"/>
        </w:rPr>
      </w:pPr>
      <w:r w:rsidRPr="008628B4">
        <w:rPr>
          <w:rFonts w:ascii="微软雅黑" w:eastAsia="微软雅黑" w:hAnsi="微软雅黑" w:hint="eastAsia"/>
        </w:rPr>
        <w:t>③方法信息：对应Java源码中语句和表达式对应的信息。包含字节码、异常处理器表、求值栈与局部变量区大小、求值栈的类型记录、调试符号信息</w:t>
      </w:r>
    </w:p>
    <w:p w:rsidR="00144D0C" w:rsidRDefault="00144D0C" w:rsidP="00107A25">
      <w:pPr>
        <w:pStyle w:val="1"/>
        <w:numPr>
          <w:ilvl w:val="0"/>
          <w:numId w:val="0"/>
        </w:numPr>
        <w:ind w:left="425"/>
      </w:pPr>
      <w:r>
        <w:rPr>
          <w:rFonts w:hint="eastAsia"/>
        </w:rPr>
        <w:t xml:space="preserve">Java </w:t>
      </w:r>
      <w:r>
        <w:rPr>
          <w:rFonts w:hint="eastAsia"/>
        </w:rPr>
        <w:t>类执行机制</w:t>
      </w:r>
    </w:p>
    <w:p w:rsidR="00144D0C" w:rsidRDefault="00144D0C" w:rsidP="00144D0C">
      <w:pPr>
        <w:snapToGrid w:val="0"/>
        <w:ind w:firstLineChars="167" w:firstLine="351"/>
        <w:rPr>
          <w:rFonts w:ascii="微软雅黑" w:eastAsia="微软雅黑" w:hAnsi="微软雅黑"/>
        </w:rPr>
      </w:pPr>
      <w:r w:rsidRPr="008628B4">
        <w:rPr>
          <w:rFonts w:ascii="微软雅黑" w:eastAsia="微软雅黑" w:hAnsi="微软雅黑" w:hint="eastAsia"/>
        </w:rPr>
        <w:t>Java字节码的执行是由JVM执行引擎来完成</w:t>
      </w:r>
      <w:r>
        <w:rPr>
          <w:rFonts w:ascii="微软雅黑" w:eastAsia="微软雅黑" w:hAnsi="微软雅黑" w:hint="eastAsia"/>
        </w:rPr>
        <w:t>。</w:t>
      </w:r>
      <w:r w:rsidRPr="003364B4">
        <w:rPr>
          <w:rFonts w:ascii="微软雅黑" w:eastAsia="微软雅黑" w:hAnsi="微软雅黑" w:hint="eastAsia"/>
        </w:rPr>
        <w:t>对于一个Java程序来说，它的运行就是通过对堆栈的操作来完成的。堆栈以帧为单位保存线程的状态。JVM对堆栈只进行两种操作:</w:t>
      </w:r>
      <w:r w:rsidRPr="003364B4">
        <w:rPr>
          <w:rFonts w:ascii="微软雅黑" w:eastAsia="微软雅黑" w:hAnsi="微软雅黑" w:hint="eastAsia"/>
          <w:color w:val="0070C0"/>
        </w:rPr>
        <w:t>以帧为单位的压栈和出栈操作</w:t>
      </w:r>
      <w:r w:rsidRPr="003364B4">
        <w:rPr>
          <w:rFonts w:ascii="微软雅黑" w:eastAsia="微软雅黑" w:hAnsi="微软雅黑" w:hint="eastAsia"/>
        </w:rPr>
        <w:t>。</w:t>
      </w:r>
    </w:p>
    <w:p w:rsidR="00144D0C" w:rsidRDefault="00144D0C" w:rsidP="00144D0C">
      <w:pPr>
        <w:snapToGrid w:val="0"/>
        <w:ind w:firstLine="0"/>
        <w:rPr>
          <w:rFonts w:ascii="微软雅黑" w:eastAsia="微软雅黑" w:hAnsi="微软雅黑"/>
        </w:rPr>
      </w:pPr>
      <w:r>
        <w:rPr>
          <w:rFonts w:ascii="微软雅黑" w:eastAsia="微软雅黑" w:hAnsi="微软雅黑"/>
          <w:noProof/>
        </w:rPr>
        <w:lastRenderedPageBreak/>
        <w:drawing>
          <wp:inline distT="0" distB="0" distL="0" distR="0" wp14:anchorId="3B94A8E2" wp14:editId="511FCBC7">
            <wp:extent cx="5274310" cy="262867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310" cy="2628673"/>
                    </a:xfrm>
                    <a:prstGeom prst="rect">
                      <a:avLst/>
                    </a:prstGeom>
                    <a:noFill/>
                    <a:ln w="9525">
                      <a:noFill/>
                      <a:miter lim="800000"/>
                      <a:headEnd/>
                      <a:tailEnd/>
                    </a:ln>
                  </pic:spPr>
                </pic:pic>
              </a:graphicData>
            </a:graphic>
          </wp:inline>
        </w:drawing>
      </w:r>
    </w:p>
    <w:p w:rsidR="00144D0C" w:rsidRPr="006B1DCB" w:rsidRDefault="00144D0C" w:rsidP="00144D0C">
      <w:pPr>
        <w:snapToGrid w:val="0"/>
        <w:rPr>
          <w:rFonts w:ascii="微软雅黑" w:eastAsia="微软雅黑" w:hAnsi="微软雅黑"/>
        </w:rPr>
      </w:pPr>
      <w:r w:rsidRPr="006B1DCB">
        <w:rPr>
          <w:rFonts w:ascii="微软雅黑" w:eastAsia="微软雅黑" w:hAnsi="微软雅黑" w:hint="eastAsia"/>
          <w:b/>
        </w:rPr>
        <w:t>解释器</w:t>
      </w:r>
      <w:r w:rsidRPr="006B1DCB">
        <w:rPr>
          <w:rFonts w:ascii="微软雅黑" w:eastAsia="微软雅黑" w:hAnsi="微软雅黑" w:hint="eastAsia"/>
        </w:rPr>
        <w:t>：一条一条地读取，解释并且执行字节码指令。因为它一条一条地解释和执行指令，所以它可以</w:t>
      </w:r>
      <w:r w:rsidRPr="006B1DCB">
        <w:rPr>
          <w:rFonts w:ascii="微软雅黑" w:eastAsia="微软雅黑" w:hAnsi="微软雅黑" w:hint="eastAsia"/>
          <w:color w:val="0070C0"/>
        </w:rPr>
        <w:t>很快地解释字节码，但是执行起来会比较慢</w:t>
      </w:r>
      <w:r w:rsidRPr="006B1DCB">
        <w:rPr>
          <w:rFonts w:ascii="微软雅黑" w:eastAsia="微软雅黑" w:hAnsi="微软雅黑" w:hint="eastAsia"/>
        </w:rPr>
        <w:t>。这是解释执行的语言的一个缺点。字节码这种“语言”基本来说是解释执行的。</w:t>
      </w:r>
    </w:p>
    <w:p w:rsidR="00144D0C" w:rsidRDefault="00144D0C" w:rsidP="00144D0C">
      <w:pPr>
        <w:snapToGrid w:val="0"/>
        <w:rPr>
          <w:rFonts w:ascii="微软雅黑" w:eastAsia="微软雅黑" w:hAnsi="微软雅黑"/>
        </w:rPr>
      </w:pPr>
      <w:r w:rsidRPr="006B1DCB">
        <w:rPr>
          <w:rFonts w:ascii="微软雅黑" w:eastAsia="微软雅黑" w:hAnsi="微软雅黑" w:hint="eastAsia"/>
          <w:b/>
        </w:rPr>
        <w:t>即时（Just-In-Time)编译器</w:t>
      </w:r>
      <w:r w:rsidRPr="006B1DCB">
        <w:rPr>
          <w:rFonts w:ascii="微软雅黑" w:eastAsia="微软雅黑" w:hAnsi="微软雅黑" w:hint="eastAsia"/>
        </w:rPr>
        <w:t>：即时编译器被引入用来弥补解释器的缺点。执行引擎首先按照解释执行的方式来执行，然后在合适的时候，即时编译器把</w:t>
      </w:r>
      <w:r w:rsidRPr="006B1DCB">
        <w:rPr>
          <w:rFonts w:ascii="微软雅黑" w:eastAsia="微软雅黑" w:hAnsi="微软雅黑" w:hint="eastAsia"/>
          <w:color w:val="0070C0"/>
        </w:rPr>
        <w:t>整段字节码编译成本地代码</w:t>
      </w:r>
      <w:r w:rsidRPr="006B1DCB">
        <w:rPr>
          <w:rFonts w:ascii="微软雅黑" w:eastAsia="微软雅黑" w:hAnsi="微软雅黑" w:hint="eastAsia"/>
        </w:rPr>
        <w:t>。然后，执行引擎就没有必要再去解释执行方法了，它可以直接通过本地代码去执行它。执行本地代码比一条一条进行解释执行的速度快很多。编译后的代码可以执行的很快，因为本地代码是保存在缓存里的。</w:t>
      </w:r>
    </w:p>
    <w:p w:rsidR="00144D0C" w:rsidRDefault="00144D0C" w:rsidP="00144D0C">
      <w:pPr>
        <w:snapToGrid w:val="0"/>
        <w:rPr>
          <w:rFonts w:ascii="微软雅黑" w:eastAsia="微软雅黑" w:hAnsi="微软雅黑"/>
        </w:rPr>
      </w:pPr>
      <w:r w:rsidRPr="006B1DCB">
        <w:rPr>
          <w:rFonts w:ascii="微软雅黑" w:eastAsia="微软雅黑" w:hAnsi="微软雅黑" w:hint="eastAsia"/>
        </w:rPr>
        <w:t>不过，用JIT编译器来编译代码所花的时间要比用解释器去一条条解释执行花的时间要多。因此，如果</w:t>
      </w:r>
      <w:r w:rsidRPr="006B1DCB">
        <w:rPr>
          <w:rFonts w:ascii="微软雅黑" w:eastAsia="微软雅黑" w:hAnsi="微软雅黑" w:hint="eastAsia"/>
          <w:color w:val="0070C0"/>
        </w:rPr>
        <w:t>代码只被执行一次</w:t>
      </w:r>
      <w:r w:rsidRPr="006B1DCB">
        <w:rPr>
          <w:rFonts w:ascii="微软雅黑" w:eastAsia="微软雅黑" w:hAnsi="微软雅黑" w:hint="eastAsia"/>
        </w:rPr>
        <w:t>的话，那么最好还是</w:t>
      </w:r>
      <w:r w:rsidRPr="006B1DCB">
        <w:rPr>
          <w:rFonts w:ascii="微软雅黑" w:eastAsia="微软雅黑" w:hAnsi="微软雅黑" w:hint="eastAsia"/>
          <w:color w:val="0070C0"/>
        </w:rPr>
        <w:t>解释执行</w:t>
      </w:r>
      <w:r w:rsidRPr="006B1DCB">
        <w:rPr>
          <w:rFonts w:ascii="微软雅黑" w:eastAsia="微软雅黑" w:hAnsi="微软雅黑" w:hint="eastAsia"/>
        </w:rPr>
        <w:t>而不是编译后再执行。因此，内置了JIT编译器的JVM都会</w:t>
      </w:r>
      <w:r w:rsidRPr="006B1DCB">
        <w:rPr>
          <w:rFonts w:ascii="微软雅黑" w:eastAsia="微软雅黑" w:hAnsi="微软雅黑" w:hint="eastAsia"/>
          <w:color w:val="0070C0"/>
        </w:rPr>
        <w:t>检查方法的执行频率</w:t>
      </w:r>
      <w:r w:rsidRPr="006B1DCB">
        <w:rPr>
          <w:rFonts w:ascii="微软雅黑" w:eastAsia="微软雅黑" w:hAnsi="微软雅黑" w:hint="eastAsia"/>
        </w:rPr>
        <w:t>，如果一个方法的执行频率超过一个特定的值的话，那么这个方法就会被编译成本地代码。</w:t>
      </w:r>
    </w:p>
    <w:p w:rsidR="00553425" w:rsidRPr="00553425" w:rsidRDefault="00144D0C" w:rsidP="00553425">
      <w:pPr>
        <w:snapToGrid w:val="0"/>
        <w:rPr>
          <w:rFonts w:ascii="微软雅黑" w:eastAsia="微软雅黑" w:hAnsi="微软雅黑"/>
        </w:rPr>
      </w:pPr>
      <w:r w:rsidRPr="00B528E5">
        <w:rPr>
          <w:rFonts w:ascii="微软雅黑" w:eastAsia="微软雅黑" w:hAnsi="微软雅黑" w:hint="eastAsia"/>
        </w:rPr>
        <w:t>Oracle Hotspot VM使用一种叫做热点编译器的JIT编译器。它之所以被称作”热点“是因为</w:t>
      </w:r>
      <w:r w:rsidRPr="00B528E5">
        <w:rPr>
          <w:rFonts w:ascii="微软雅黑" w:eastAsia="微软雅黑" w:hAnsi="微软雅黑" w:hint="eastAsia"/>
          <w:color w:val="0070C0"/>
        </w:rPr>
        <w:t>热点编译器通过分析找到最需要编译的“热点”代码，然后把热点代码编译成本地代码</w:t>
      </w:r>
      <w:r w:rsidRPr="00B528E5">
        <w:rPr>
          <w:rFonts w:ascii="微软雅黑" w:eastAsia="微软雅黑" w:hAnsi="微软雅黑" w:hint="eastAsia"/>
        </w:rPr>
        <w:t>。如果已经被编译成本地代码的字节码不再被频繁调用了，换句话说，这个方法不再是热点了，那么Hotspot VM会把编译过的本地代码从cache里移除，并且重新按照解释的方式来执行它。大部分Java程序的性能都是通过提升执行引擎的性能来达到的。正如JIT编译器一样，很多优化的技术都被引入进来使得JVM的性能一直能够得到提升。</w:t>
      </w:r>
      <w:r w:rsidRPr="00B528E5">
        <w:rPr>
          <w:rFonts w:ascii="微软雅黑" w:eastAsia="微软雅黑" w:hAnsi="微软雅黑" w:hint="eastAsia"/>
          <w:color w:val="0070C0"/>
        </w:rPr>
        <w:t>最原始的JVM和最新的JVM最大的差别之处就是在于执行引擎</w:t>
      </w:r>
      <w:r w:rsidRPr="00B528E5">
        <w:rPr>
          <w:rFonts w:ascii="微软雅黑" w:eastAsia="微软雅黑" w:hAnsi="微软雅黑" w:hint="eastAsia"/>
        </w:rPr>
        <w:t>。</w:t>
      </w:r>
    </w:p>
    <w:p w:rsidR="00DB7C1E" w:rsidRDefault="00DB7C1E" w:rsidP="00DB7C1E">
      <w:pPr>
        <w:snapToGrid w:val="0"/>
        <w:rPr>
          <w:rFonts w:ascii="微软雅黑" w:eastAsia="微软雅黑" w:hAnsi="微软雅黑"/>
        </w:rPr>
      </w:pPr>
    </w:p>
    <w:p w:rsidR="006E0AA8" w:rsidRDefault="00581B9F" w:rsidP="006E0AA8">
      <w:pPr>
        <w:pStyle w:val="1"/>
      </w:pPr>
      <w:r>
        <w:t>JVM</w:t>
      </w:r>
    </w:p>
    <w:p w:rsidR="003D142A" w:rsidRPr="00320488" w:rsidRDefault="003D142A" w:rsidP="003D14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270" w:lineRule="atLeast"/>
        <w:ind w:firstLineChars="200"/>
        <w:jc w:val="left"/>
        <w:rPr>
          <w:rFonts w:ascii="微软雅黑" w:eastAsia="微软雅黑" w:hAnsi="微软雅黑"/>
        </w:rPr>
      </w:pPr>
      <w:r w:rsidRPr="00320488">
        <w:rPr>
          <w:rFonts w:ascii="微软雅黑" w:eastAsia="微软雅黑" w:hAnsi="微软雅黑"/>
        </w:rPr>
        <w:t>Oracle公司分别收购了BEA公司</w:t>
      </w:r>
      <w:r>
        <w:rPr>
          <w:rFonts w:ascii="微软雅黑" w:eastAsia="微软雅黑" w:hAnsi="微软雅黑" w:hint="eastAsia"/>
        </w:rPr>
        <w:t>（2</w:t>
      </w:r>
      <w:r>
        <w:rPr>
          <w:rFonts w:ascii="微软雅黑" w:eastAsia="微软雅黑" w:hAnsi="微软雅黑"/>
        </w:rPr>
        <w:t>008</w:t>
      </w:r>
      <w:r>
        <w:rPr>
          <w:rFonts w:ascii="微软雅黑" w:eastAsia="微软雅黑" w:hAnsi="微软雅黑" w:hint="eastAsia"/>
        </w:rPr>
        <w:t>年）</w:t>
      </w:r>
      <w:r w:rsidRPr="00320488">
        <w:rPr>
          <w:rFonts w:ascii="微软雅黑" w:eastAsia="微软雅黑" w:hAnsi="微软雅黑"/>
        </w:rPr>
        <w:t>和Sun公司</w:t>
      </w:r>
      <w:r>
        <w:rPr>
          <w:rFonts w:ascii="微软雅黑" w:eastAsia="微软雅黑" w:hAnsi="微软雅黑" w:hint="eastAsia"/>
        </w:rPr>
        <w:t>（2</w:t>
      </w:r>
      <w:r>
        <w:rPr>
          <w:rFonts w:ascii="微软雅黑" w:eastAsia="微软雅黑" w:hAnsi="微软雅黑"/>
        </w:rPr>
        <w:t>009</w:t>
      </w:r>
      <w:r>
        <w:rPr>
          <w:rFonts w:ascii="微软雅黑" w:eastAsia="微软雅黑" w:hAnsi="微软雅黑" w:hint="eastAsia"/>
        </w:rPr>
        <w:t>年）</w:t>
      </w:r>
      <w:r w:rsidRPr="00320488">
        <w:rPr>
          <w:rFonts w:ascii="微软雅黑" w:eastAsia="微软雅黑" w:hAnsi="微软雅黑"/>
        </w:rPr>
        <w:t>，这样Oracle就同时拥有了两款优秀的Java虚拟机：JRockit VM和HotSpot VM。</w:t>
      </w:r>
      <w:r>
        <w:rPr>
          <w:rFonts w:ascii="微软雅黑" w:eastAsia="微软雅黑" w:hAnsi="微软雅黑" w:hint="eastAsia"/>
        </w:rPr>
        <w:t>JDK1.7及以前版本我们使用的都是Sun公司的HotSpot，JDK1.8的jvm是两者的融合。</w:t>
      </w:r>
    </w:p>
    <w:p w:rsidR="003D142A" w:rsidRDefault="003D142A" w:rsidP="003D142A">
      <w:pPr>
        <w:ind w:firstLine="0"/>
      </w:pPr>
      <w:r>
        <w:rPr>
          <w:rFonts w:hint="eastAsia"/>
          <w:noProof/>
        </w:rPr>
        <w:lastRenderedPageBreak/>
        <w:drawing>
          <wp:inline distT="0" distB="0" distL="0" distR="0" wp14:anchorId="5ECF4501" wp14:editId="50972848">
            <wp:extent cx="5175885" cy="802005"/>
            <wp:effectExtent l="19050" t="0" r="5715" b="0"/>
            <wp:docPr id="6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srcRect/>
                    <a:stretch>
                      <a:fillRect/>
                    </a:stretch>
                  </pic:blipFill>
                  <pic:spPr bwMode="auto">
                    <a:xfrm>
                      <a:off x="0" y="0"/>
                      <a:ext cx="5175885" cy="802005"/>
                    </a:xfrm>
                    <a:prstGeom prst="rect">
                      <a:avLst/>
                    </a:prstGeom>
                    <a:noFill/>
                    <a:ln w="9525">
                      <a:noFill/>
                      <a:miter lim="800000"/>
                      <a:headEnd/>
                      <a:tailEnd/>
                    </a:ln>
                  </pic:spPr>
                </pic:pic>
              </a:graphicData>
            </a:graphic>
          </wp:inline>
        </w:drawing>
      </w:r>
    </w:p>
    <w:p w:rsidR="003D142A" w:rsidRPr="003D142A" w:rsidRDefault="003D142A" w:rsidP="003D142A"/>
    <w:p w:rsidR="00BB4E63" w:rsidRDefault="00766CB2" w:rsidP="00766CB2">
      <w:pPr>
        <w:pStyle w:val="2"/>
      </w:pPr>
      <w:r>
        <w:rPr>
          <w:rFonts w:hint="eastAsia"/>
        </w:rPr>
        <w:t>组成</w:t>
      </w:r>
    </w:p>
    <w:p w:rsidR="00581B9F" w:rsidRDefault="00581B9F" w:rsidP="00DB7C1E">
      <w:pPr>
        <w:snapToGrid w:val="0"/>
        <w:rPr>
          <w:rFonts w:ascii="微软雅黑" w:eastAsia="微软雅黑" w:hAnsi="微软雅黑"/>
        </w:rPr>
      </w:pPr>
      <w:r>
        <w:rPr>
          <w:rFonts w:ascii="微软雅黑" w:eastAsia="微软雅黑" w:hAnsi="微软雅黑"/>
        </w:rPr>
        <w:t>J</w:t>
      </w:r>
      <w:r>
        <w:rPr>
          <w:rFonts w:ascii="微软雅黑" w:eastAsia="微软雅黑" w:hAnsi="微软雅黑" w:hint="eastAsia"/>
        </w:rPr>
        <w:t>ava虚拟机是内存中的虚拟机，意味是jvm的存储就是内存，我们所写的类，常量，</w:t>
      </w:r>
      <w:r w:rsidR="006E0AA8">
        <w:rPr>
          <w:rFonts w:ascii="微软雅黑" w:eastAsia="微软雅黑" w:hAnsi="微软雅黑" w:hint="eastAsia"/>
        </w:rPr>
        <w:t>变量、</w:t>
      </w:r>
      <w:r>
        <w:rPr>
          <w:rFonts w:ascii="微软雅黑" w:eastAsia="微软雅黑" w:hAnsi="微软雅黑" w:hint="eastAsia"/>
        </w:rPr>
        <w:t>方法就是在内存中。由下图可以看出，jvm主要由</w:t>
      </w:r>
      <w:r>
        <w:rPr>
          <w:rFonts w:ascii="微软雅黑" w:eastAsia="微软雅黑" w:hAnsi="微软雅黑"/>
        </w:rPr>
        <w:t>class loader</w:t>
      </w:r>
      <w:r>
        <w:rPr>
          <w:rFonts w:ascii="微软雅黑" w:eastAsia="微软雅黑" w:hAnsi="微软雅黑" w:hint="eastAsia"/>
        </w:rPr>
        <w:t>、</w:t>
      </w:r>
      <w:r>
        <w:rPr>
          <w:rFonts w:ascii="微软雅黑" w:eastAsia="微软雅黑" w:hAnsi="微软雅黑"/>
        </w:rPr>
        <w:t>runtime data area</w:t>
      </w:r>
      <w:r>
        <w:rPr>
          <w:rFonts w:ascii="微软雅黑" w:eastAsia="微软雅黑" w:hAnsi="微软雅黑" w:hint="eastAsia"/>
        </w:rPr>
        <w:t>、</w:t>
      </w:r>
      <w:r>
        <w:rPr>
          <w:rFonts w:ascii="微软雅黑" w:eastAsia="微软雅黑" w:hAnsi="微软雅黑"/>
        </w:rPr>
        <w:t>execution engine</w:t>
      </w:r>
      <w:r>
        <w:rPr>
          <w:rFonts w:ascii="微软雅黑" w:eastAsia="微软雅黑" w:hAnsi="微软雅黑" w:hint="eastAsia"/>
        </w:rPr>
        <w:t>、</w:t>
      </w:r>
      <w:r>
        <w:rPr>
          <w:rFonts w:ascii="微软雅黑" w:eastAsia="微软雅黑" w:hAnsi="微软雅黑"/>
        </w:rPr>
        <w:t>native interface 4</w:t>
      </w:r>
      <w:r w:rsidR="00865AF2">
        <w:rPr>
          <w:rFonts w:ascii="微软雅黑" w:eastAsia="微软雅黑" w:hAnsi="微软雅黑" w:hint="eastAsia"/>
        </w:rPr>
        <w:t>个部分</w:t>
      </w:r>
      <w:r>
        <w:rPr>
          <w:rFonts w:ascii="微软雅黑" w:eastAsia="微软雅黑" w:hAnsi="微软雅黑" w:hint="eastAsia"/>
        </w:rPr>
        <w:t>组成</w:t>
      </w:r>
    </w:p>
    <w:p w:rsidR="00581B9F" w:rsidRDefault="00581B9F" w:rsidP="00DB7C1E">
      <w:pPr>
        <w:snapToGrid w:val="0"/>
        <w:rPr>
          <w:rFonts w:ascii="微软雅黑" w:eastAsia="微软雅黑" w:hAnsi="微软雅黑"/>
        </w:rPr>
      </w:pPr>
      <w:r>
        <w:rPr>
          <w:rFonts w:ascii="微软雅黑" w:eastAsia="微软雅黑" w:hAnsi="微软雅黑" w:hint="eastAsia"/>
          <w:noProof/>
        </w:rPr>
        <w:drawing>
          <wp:inline distT="0" distB="0" distL="0" distR="0" wp14:anchorId="640F6052" wp14:editId="3CEF1AC8">
            <wp:extent cx="5274310" cy="2862870"/>
            <wp:effectExtent l="0" t="0" r="0" b="0"/>
            <wp:docPr id="7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cstate="print"/>
                    <a:srcRect/>
                    <a:stretch>
                      <a:fillRect/>
                    </a:stretch>
                  </pic:blipFill>
                  <pic:spPr bwMode="auto">
                    <a:xfrm>
                      <a:off x="0" y="0"/>
                      <a:ext cx="5274310" cy="2862870"/>
                    </a:xfrm>
                    <a:prstGeom prst="rect">
                      <a:avLst/>
                    </a:prstGeom>
                    <a:noFill/>
                    <a:ln w="9525">
                      <a:noFill/>
                      <a:miter lim="800000"/>
                      <a:headEnd/>
                      <a:tailEnd/>
                    </a:ln>
                  </pic:spPr>
                </pic:pic>
              </a:graphicData>
            </a:graphic>
          </wp:inline>
        </w:drawing>
      </w:r>
    </w:p>
    <w:p w:rsidR="006E0AA8" w:rsidRDefault="006E0AA8" w:rsidP="00865AF2">
      <w:pPr>
        <w:snapToGrid w:val="0"/>
        <w:rPr>
          <w:rFonts w:ascii="微软雅黑" w:eastAsia="微软雅黑" w:hAnsi="微软雅黑"/>
        </w:rPr>
      </w:pPr>
      <w:r>
        <w:rPr>
          <w:rFonts w:ascii="微软雅黑" w:eastAsia="微软雅黑" w:hAnsi="微软雅黑"/>
        </w:rPr>
        <w:t xml:space="preserve">Class Loader: </w:t>
      </w:r>
      <w:r>
        <w:rPr>
          <w:rFonts w:ascii="微软雅黑" w:eastAsia="微软雅黑" w:hAnsi="微软雅黑" w:hint="eastAsia"/>
        </w:rPr>
        <w:t>依据特定格式，加载</w:t>
      </w:r>
      <w:r>
        <w:rPr>
          <w:rFonts w:ascii="微软雅黑" w:eastAsia="微软雅黑" w:hAnsi="微软雅黑"/>
        </w:rPr>
        <w:t>class</w:t>
      </w:r>
      <w:r>
        <w:rPr>
          <w:rFonts w:ascii="微软雅黑" w:eastAsia="微软雅黑" w:hAnsi="微软雅黑" w:hint="eastAsia"/>
        </w:rPr>
        <w:t>文件到内存</w:t>
      </w:r>
    </w:p>
    <w:p w:rsidR="006E0AA8" w:rsidRDefault="006E0AA8" w:rsidP="00865AF2">
      <w:pPr>
        <w:snapToGrid w:val="0"/>
        <w:rPr>
          <w:rFonts w:ascii="微软雅黑" w:eastAsia="微软雅黑" w:hAnsi="微软雅黑"/>
        </w:rPr>
      </w:pPr>
      <w:r>
        <w:rPr>
          <w:rFonts w:ascii="微软雅黑" w:eastAsia="微软雅黑" w:hAnsi="微软雅黑" w:hint="eastAsia"/>
        </w:rPr>
        <w:t>Ex</w:t>
      </w:r>
      <w:r>
        <w:rPr>
          <w:rFonts w:ascii="微软雅黑" w:eastAsia="微软雅黑" w:hAnsi="微软雅黑"/>
        </w:rPr>
        <w:t xml:space="preserve">ecution Engine: </w:t>
      </w:r>
      <w:r>
        <w:rPr>
          <w:rFonts w:ascii="微软雅黑" w:eastAsia="微软雅黑" w:hAnsi="微软雅黑" w:hint="eastAsia"/>
        </w:rPr>
        <w:t>对命令进行解析</w:t>
      </w:r>
    </w:p>
    <w:p w:rsidR="00865AF2" w:rsidRDefault="00865AF2" w:rsidP="00865AF2">
      <w:pPr>
        <w:snapToGrid w:val="0"/>
        <w:rPr>
          <w:rFonts w:ascii="微软雅黑" w:eastAsia="微软雅黑" w:hAnsi="微软雅黑"/>
        </w:rPr>
      </w:pPr>
      <w:r>
        <w:rPr>
          <w:rFonts w:ascii="微软雅黑" w:eastAsia="微软雅黑" w:hAnsi="微软雅黑"/>
        </w:rPr>
        <w:t>N</w:t>
      </w:r>
      <w:r>
        <w:rPr>
          <w:rFonts w:ascii="微软雅黑" w:eastAsia="微软雅黑" w:hAnsi="微软雅黑" w:hint="eastAsia"/>
        </w:rPr>
        <w:t>ative</w:t>
      </w:r>
      <w:r>
        <w:rPr>
          <w:rFonts w:ascii="微软雅黑" w:eastAsia="微软雅黑" w:hAnsi="微软雅黑"/>
        </w:rPr>
        <w:t xml:space="preserve"> interface:</w:t>
      </w:r>
      <w:r>
        <w:rPr>
          <w:rFonts w:ascii="微软雅黑" w:eastAsia="微软雅黑" w:hAnsi="微软雅黑" w:hint="eastAsia"/>
        </w:rPr>
        <w:t>本地接口，调用其他语言外部类库</w:t>
      </w:r>
      <w:r w:rsidR="006E0AA8">
        <w:rPr>
          <w:rFonts w:ascii="微软雅黑" w:eastAsia="微软雅黑" w:hAnsi="微软雅黑" w:hint="eastAsia"/>
        </w:rPr>
        <w:t>。融合不同的开发语言的原生库为java所用</w:t>
      </w:r>
    </w:p>
    <w:p w:rsidR="00581B9F" w:rsidRDefault="006E0AA8" w:rsidP="00DB7C1E">
      <w:pPr>
        <w:snapToGrid w:val="0"/>
        <w:rPr>
          <w:rFonts w:ascii="微软雅黑" w:eastAsia="微软雅黑" w:hAnsi="微软雅黑"/>
        </w:rPr>
      </w:pPr>
      <w:r>
        <w:rPr>
          <w:rFonts w:ascii="微软雅黑" w:eastAsia="微软雅黑" w:hAnsi="微软雅黑"/>
        </w:rPr>
        <w:t>untime data area</w:t>
      </w:r>
      <w:r>
        <w:rPr>
          <w:rFonts w:ascii="微软雅黑" w:eastAsia="微软雅黑" w:hAnsi="微软雅黑" w:hint="eastAsia"/>
        </w:rPr>
        <w:t>：</w:t>
      </w:r>
      <w:r>
        <w:rPr>
          <w:rFonts w:ascii="微软雅黑" w:eastAsia="微软雅黑" w:hAnsi="微软雅黑"/>
        </w:rPr>
        <w:t>jvm</w:t>
      </w:r>
      <w:r>
        <w:rPr>
          <w:rFonts w:ascii="微软雅黑" w:eastAsia="微软雅黑" w:hAnsi="微软雅黑" w:hint="eastAsia"/>
        </w:rPr>
        <w:t>内存空间结构模型</w:t>
      </w:r>
    </w:p>
    <w:p w:rsidR="00581B9F" w:rsidRDefault="00581B9F" w:rsidP="00DB7C1E">
      <w:pPr>
        <w:snapToGrid w:val="0"/>
        <w:rPr>
          <w:rFonts w:ascii="微软雅黑" w:eastAsia="微软雅黑" w:hAnsi="微软雅黑"/>
        </w:rPr>
      </w:pPr>
    </w:p>
    <w:p w:rsidR="00DB7C1E" w:rsidRDefault="00DB7C1E" w:rsidP="00DB7C1E">
      <w:pPr>
        <w:snapToGrid w:val="0"/>
        <w:rPr>
          <w:rFonts w:ascii="微软雅黑" w:eastAsia="微软雅黑" w:hAnsi="微软雅黑"/>
        </w:rPr>
      </w:pPr>
      <w:r>
        <w:rPr>
          <w:rFonts w:ascii="微软雅黑" w:eastAsia="微软雅黑" w:hAnsi="微软雅黑" w:hint="eastAsia"/>
        </w:rPr>
        <w:t xml:space="preserve">jvm.cfg ——&gt; </w:t>
      </w:r>
      <w:r w:rsidRPr="008D3144">
        <w:rPr>
          <w:rFonts w:ascii="微软雅黑" w:eastAsia="微软雅黑" w:hAnsi="微软雅黑" w:hint="eastAsia"/>
        </w:rPr>
        <w:t>jvm.dll</w:t>
      </w:r>
    </w:p>
    <w:p w:rsidR="00DB7C1E" w:rsidRDefault="00DB7C1E" w:rsidP="00DB7C1E">
      <w:pPr>
        <w:snapToGrid w:val="0"/>
        <w:rPr>
          <w:rFonts w:ascii="微软雅黑" w:eastAsia="微软雅黑" w:hAnsi="微软雅黑"/>
        </w:rPr>
      </w:pPr>
      <w:r>
        <w:rPr>
          <w:rFonts w:ascii="微软雅黑" w:eastAsia="微软雅黑" w:hAnsi="微软雅黑" w:hint="eastAsia"/>
        </w:rPr>
        <w:t xml:space="preserve">执行java </w:t>
      </w:r>
      <w:r>
        <w:rPr>
          <w:rFonts w:ascii="微软雅黑" w:eastAsia="微软雅黑" w:hAnsi="微软雅黑"/>
        </w:rPr>
        <w:t>–</w:t>
      </w:r>
      <w:r>
        <w:rPr>
          <w:rFonts w:ascii="微软雅黑" w:eastAsia="微软雅黑" w:hAnsi="微软雅黑" w:hint="eastAsia"/>
        </w:rPr>
        <w:t>jar xxx，此时java根据系统版本找到jvm.cfg,</w:t>
      </w:r>
      <w:r w:rsidRPr="008D3144">
        <w:rPr>
          <w:rFonts w:hint="eastAsia"/>
        </w:rPr>
        <w:t xml:space="preserve"> </w:t>
      </w:r>
      <w:r w:rsidRPr="008D3144">
        <w:rPr>
          <w:rFonts w:ascii="微软雅黑" w:eastAsia="微软雅黑" w:hAnsi="微软雅黑" w:hint="eastAsia"/>
        </w:rPr>
        <w:t>其中-server KNOWN就表示名称为server的jvm可用。如果这时你搜索一下你电脑上jvm.dll，你就会发现它一定在你的某个server目录下</w:t>
      </w:r>
      <w:r>
        <w:rPr>
          <w:rFonts w:ascii="微软雅黑" w:eastAsia="微软雅黑" w:hAnsi="微软雅黑" w:hint="eastAsia"/>
        </w:rPr>
        <w:t>，</w:t>
      </w:r>
      <w:r w:rsidRPr="008D3144">
        <w:rPr>
          <w:rFonts w:ascii="微软雅黑" w:eastAsia="微软雅黑" w:hAnsi="微软雅黑" w:hint="eastAsia"/>
        </w:rPr>
        <w:t>jvm.dll则是java虚拟机的主要实现</w:t>
      </w:r>
      <w:r>
        <w:rPr>
          <w:rFonts w:ascii="微软雅黑" w:eastAsia="微软雅黑" w:hAnsi="微软雅黑" w:hint="eastAsia"/>
        </w:rPr>
        <w:t>。</w:t>
      </w:r>
    </w:p>
    <w:p w:rsidR="00DB7C1E" w:rsidRDefault="00DB7C1E" w:rsidP="00DB7C1E">
      <w:pPr>
        <w:snapToGrid w:val="0"/>
        <w:ind w:firstLine="0"/>
        <w:rPr>
          <w:rFonts w:ascii="微软雅黑" w:eastAsia="微软雅黑" w:hAnsi="微软雅黑"/>
        </w:rPr>
      </w:pPr>
      <w:r>
        <w:rPr>
          <w:rFonts w:ascii="微软雅黑" w:eastAsia="微软雅黑" w:hAnsi="微软雅黑" w:hint="eastAsia"/>
          <w:noProof/>
        </w:rPr>
        <w:lastRenderedPageBreak/>
        <w:drawing>
          <wp:inline distT="0" distB="0" distL="0" distR="0">
            <wp:extent cx="4923886" cy="1151683"/>
            <wp:effectExtent l="19050" t="0" r="0" b="0"/>
            <wp:docPr id="78"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cstate="print"/>
                    <a:srcRect/>
                    <a:stretch>
                      <a:fillRect/>
                    </a:stretch>
                  </pic:blipFill>
                  <pic:spPr bwMode="auto">
                    <a:xfrm>
                      <a:off x="0" y="0"/>
                      <a:ext cx="4956901" cy="1159405"/>
                    </a:xfrm>
                    <a:prstGeom prst="rect">
                      <a:avLst/>
                    </a:prstGeom>
                    <a:noFill/>
                    <a:ln w="9525">
                      <a:noFill/>
                      <a:miter lim="800000"/>
                      <a:headEnd/>
                      <a:tailEnd/>
                    </a:ln>
                  </pic:spPr>
                </pic:pic>
              </a:graphicData>
            </a:graphic>
          </wp:inline>
        </w:drawing>
      </w:r>
    </w:p>
    <w:p w:rsidR="00DB7C1E" w:rsidRDefault="00DB7C1E" w:rsidP="00DB7C1E">
      <w:pPr>
        <w:snapToGrid w:val="0"/>
        <w:ind w:firstLine="0"/>
        <w:rPr>
          <w:rFonts w:ascii="微软雅黑" w:eastAsia="微软雅黑" w:hAnsi="微软雅黑"/>
        </w:rPr>
      </w:pPr>
    </w:p>
    <w:p w:rsidR="00DB7C1E" w:rsidRDefault="00DB7C1E" w:rsidP="00DB7C1E">
      <w:pPr>
        <w:snapToGrid w:val="0"/>
        <w:ind w:firstLine="0"/>
        <w:rPr>
          <w:rFonts w:ascii="微软雅黑" w:eastAsia="微软雅黑" w:hAnsi="微软雅黑"/>
        </w:rPr>
      </w:pPr>
      <w:r>
        <w:rPr>
          <w:rFonts w:ascii="微软雅黑" w:eastAsia="微软雅黑" w:hAnsi="微软雅黑" w:hint="eastAsia"/>
          <w:noProof/>
        </w:rPr>
        <w:drawing>
          <wp:inline distT="0" distB="0" distL="0" distR="0">
            <wp:extent cx="4604709" cy="1727602"/>
            <wp:effectExtent l="19050" t="0" r="5391" b="0"/>
            <wp:docPr id="7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cstate="print"/>
                    <a:srcRect/>
                    <a:stretch>
                      <a:fillRect/>
                    </a:stretch>
                  </pic:blipFill>
                  <pic:spPr bwMode="auto">
                    <a:xfrm>
                      <a:off x="0" y="0"/>
                      <a:ext cx="4625694" cy="1735475"/>
                    </a:xfrm>
                    <a:prstGeom prst="rect">
                      <a:avLst/>
                    </a:prstGeom>
                    <a:noFill/>
                    <a:ln w="9525">
                      <a:noFill/>
                      <a:miter lim="800000"/>
                      <a:headEnd/>
                      <a:tailEnd/>
                    </a:ln>
                  </pic:spPr>
                </pic:pic>
              </a:graphicData>
            </a:graphic>
          </wp:inline>
        </w:drawing>
      </w:r>
    </w:p>
    <w:p w:rsidR="00DB7C1E" w:rsidRDefault="00DB7C1E" w:rsidP="00DB7C1E">
      <w:pPr>
        <w:snapToGrid w:val="0"/>
        <w:ind w:firstLine="0"/>
        <w:rPr>
          <w:rFonts w:ascii="微软雅黑" w:eastAsia="微软雅黑" w:hAnsi="微软雅黑"/>
        </w:rPr>
      </w:pPr>
    </w:p>
    <w:p w:rsidR="00DB7C1E" w:rsidRDefault="00DB7C1E" w:rsidP="00DB7C1E">
      <w:pPr>
        <w:snapToGrid w:val="0"/>
        <w:ind w:firstLine="0"/>
        <w:rPr>
          <w:rFonts w:ascii="微软雅黑" w:eastAsia="微软雅黑" w:hAnsi="微软雅黑"/>
        </w:rPr>
      </w:pPr>
      <w:r>
        <w:rPr>
          <w:rFonts w:ascii="微软雅黑" w:eastAsia="微软雅黑" w:hAnsi="微软雅黑" w:hint="eastAsia"/>
          <w:noProof/>
        </w:rPr>
        <w:drawing>
          <wp:inline distT="0" distB="0" distL="0" distR="0">
            <wp:extent cx="5274310" cy="1555716"/>
            <wp:effectExtent l="19050" t="0" r="2540" b="0"/>
            <wp:docPr id="7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cstate="print"/>
                    <a:srcRect/>
                    <a:stretch>
                      <a:fillRect/>
                    </a:stretch>
                  </pic:blipFill>
                  <pic:spPr bwMode="auto">
                    <a:xfrm>
                      <a:off x="0" y="0"/>
                      <a:ext cx="5274310" cy="1555716"/>
                    </a:xfrm>
                    <a:prstGeom prst="rect">
                      <a:avLst/>
                    </a:prstGeom>
                    <a:noFill/>
                    <a:ln w="9525">
                      <a:noFill/>
                      <a:miter lim="800000"/>
                      <a:headEnd/>
                      <a:tailEnd/>
                    </a:ln>
                  </pic:spPr>
                </pic:pic>
              </a:graphicData>
            </a:graphic>
          </wp:inline>
        </w:drawing>
      </w:r>
    </w:p>
    <w:p w:rsidR="00DB7C1E" w:rsidRPr="005A3B5B" w:rsidRDefault="00DB7C1E" w:rsidP="00DB7C1E">
      <w:pPr>
        <w:snapToGrid w:val="0"/>
        <w:rPr>
          <w:rFonts w:ascii="微软雅黑" w:eastAsia="微软雅黑" w:hAnsi="微软雅黑"/>
        </w:rPr>
      </w:pPr>
    </w:p>
    <w:p w:rsidR="00DB7C1E" w:rsidRDefault="00DB7C1E" w:rsidP="00DB7C1E">
      <w:pPr>
        <w:snapToGrid w:val="0"/>
        <w:rPr>
          <w:rFonts w:ascii="微软雅黑" w:eastAsia="微软雅黑" w:hAnsi="微软雅黑"/>
        </w:rPr>
      </w:pPr>
      <w:r w:rsidRPr="003677D2">
        <w:rPr>
          <w:rFonts w:ascii="微软雅黑" w:eastAsia="微软雅黑" w:hAnsi="微软雅黑" w:hint="eastAsia"/>
        </w:rPr>
        <w:t>class文件</w:t>
      </w:r>
      <w:r>
        <w:rPr>
          <w:rFonts w:ascii="微软雅黑" w:eastAsia="微软雅黑" w:hAnsi="微软雅黑" w:hint="eastAsia"/>
        </w:rPr>
        <w:t>(字节码)</w:t>
      </w:r>
      <w:r w:rsidRPr="003677D2">
        <w:rPr>
          <w:rFonts w:ascii="微软雅黑" w:eastAsia="微软雅黑" w:hAnsi="微软雅黑" w:hint="eastAsia"/>
        </w:rPr>
        <w:t>被jvm装载以后，经过jvm的内存空间调配，最终是由执行引擎完成class文件的执行</w:t>
      </w:r>
      <w:r w:rsidR="008F740E">
        <w:rPr>
          <w:rFonts w:ascii="微软雅黑" w:eastAsia="微软雅黑" w:hAnsi="微软雅黑" w:hint="eastAsia"/>
        </w:rPr>
        <w:t>。</w:t>
      </w:r>
    </w:p>
    <w:p w:rsidR="008F740E" w:rsidRDefault="008F740E" w:rsidP="00DB7C1E">
      <w:pPr>
        <w:snapToGrid w:val="0"/>
        <w:rPr>
          <w:rFonts w:ascii="微软雅黑" w:eastAsia="微软雅黑" w:hAnsi="微软雅黑"/>
        </w:rPr>
      </w:pPr>
      <w:r>
        <w:rPr>
          <w:rFonts w:ascii="微软雅黑" w:eastAsia="微软雅黑" w:hAnsi="微软雅黑" w:hint="eastAsia"/>
        </w:rPr>
        <w:t>jvm把.class文件加载到内存，</w:t>
      </w:r>
    </w:p>
    <w:p w:rsidR="00DB7C1E" w:rsidRDefault="00DB7C1E" w:rsidP="00DB7C1E">
      <w:pPr>
        <w:snapToGrid w:val="0"/>
        <w:ind w:firstLine="0"/>
        <w:rPr>
          <w:rFonts w:ascii="微软雅黑" w:eastAsia="微软雅黑" w:hAnsi="微软雅黑"/>
        </w:rPr>
      </w:pPr>
    </w:p>
    <w:p w:rsidR="007D30E7" w:rsidRDefault="007D30E7" w:rsidP="007D30E7">
      <w:pPr>
        <w:pStyle w:val="2"/>
        <w:numPr>
          <w:ilvl w:val="1"/>
          <w:numId w:val="20"/>
        </w:numPr>
      </w:pPr>
      <w:r>
        <w:rPr>
          <w:rFonts w:hint="eastAsia"/>
        </w:rPr>
        <w:t xml:space="preserve">Java </w:t>
      </w:r>
      <w:r>
        <w:rPr>
          <w:rFonts w:hint="eastAsia"/>
        </w:rPr>
        <w:t>类</w:t>
      </w:r>
      <w:r w:rsidR="002D61F6">
        <w:rPr>
          <w:rFonts w:hint="eastAsia"/>
        </w:rPr>
        <w:t>的</w:t>
      </w:r>
      <w:r w:rsidR="00531B5B">
        <w:rPr>
          <w:rFonts w:hint="eastAsia"/>
        </w:rPr>
        <w:t>装载过程</w:t>
      </w:r>
    </w:p>
    <w:p w:rsidR="002D61F6" w:rsidRDefault="002D61F6" w:rsidP="002D61F6">
      <w:pPr>
        <w:pStyle w:val="a5"/>
        <w:numPr>
          <w:ilvl w:val="0"/>
          <w:numId w:val="21"/>
        </w:numPr>
        <w:ind w:firstLineChars="0"/>
      </w:pPr>
      <w:r>
        <w:rPr>
          <w:rFonts w:hint="eastAsia"/>
        </w:rPr>
        <w:t>类加载</w:t>
      </w:r>
    </w:p>
    <w:p w:rsidR="002D61F6" w:rsidRDefault="00144D0C" w:rsidP="002D61F6">
      <w:pPr>
        <w:pStyle w:val="a5"/>
        <w:numPr>
          <w:ilvl w:val="0"/>
          <w:numId w:val="21"/>
        </w:numPr>
        <w:ind w:firstLineChars="0"/>
      </w:pPr>
      <w:r>
        <w:rPr>
          <w:rFonts w:hint="eastAsia"/>
        </w:rPr>
        <w:t>链接（验证</w:t>
      </w:r>
      <w:r>
        <w:rPr>
          <w:rFonts w:hint="eastAsia"/>
        </w:rPr>
        <w:t>-</w:t>
      </w:r>
      <w:r>
        <w:rPr>
          <w:rFonts w:hint="eastAsia"/>
        </w:rPr>
        <w:t>准备</w:t>
      </w:r>
      <w:r>
        <w:rPr>
          <w:rFonts w:hint="eastAsia"/>
        </w:rPr>
        <w:t>-</w:t>
      </w:r>
      <w:r>
        <w:rPr>
          <w:rFonts w:hint="eastAsia"/>
        </w:rPr>
        <w:t>解析）</w:t>
      </w:r>
    </w:p>
    <w:p w:rsidR="00144D0C" w:rsidRDefault="00144D0C" w:rsidP="002D61F6">
      <w:pPr>
        <w:pStyle w:val="a5"/>
        <w:numPr>
          <w:ilvl w:val="0"/>
          <w:numId w:val="21"/>
        </w:numPr>
        <w:ind w:firstLineChars="0"/>
      </w:pPr>
      <w:r>
        <w:rPr>
          <w:rFonts w:hint="eastAsia"/>
        </w:rPr>
        <w:t>初始化</w:t>
      </w:r>
    </w:p>
    <w:p w:rsidR="002D61F6" w:rsidRDefault="002D61F6" w:rsidP="00144D0C">
      <w:pPr>
        <w:ind w:firstLine="0"/>
      </w:pPr>
    </w:p>
    <w:p w:rsidR="002D61F6" w:rsidRDefault="002D61F6" w:rsidP="002D61F6"/>
    <w:p w:rsidR="002D61F6" w:rsidRPr="002D61F6" w:rsidRDefault="002D61F6" w:rsidP="002D61F6"/>
    <w:p w:rsidR="007D30E7" w:rsidRPr="00BF0C26" w:rsidRDefault="007D30E7" w:rsidP="007D30E7">
      <w:pPr>
        <w:snapToGrid w:val="0"/>
        <w:rPr>
          <w:rFonts w:ascii="微软雅黑" w:eastAsia="微软雅黑" w:hAnsi="微软雅黑"/>
        </w:rPr>
      </w:pPr>
      <w:r w:rsidRPr="00BF0C26">
        <w:rPr>
          <w:rFonts w:ascii="微软雅黑" w:eastAsia="微软雅黑" w:hAnsi="微软雅黑" w:hint="eastAsia"/>
        </w:rPr>
        <w:t>当我们使用命令来执行某一个Java程序</w:t>
      </w:r>
      <w:r w:rsidR="00B954F6">
        <w:rPr>
          <w:rFonts w:ascii="微软雅黑" w:eastAsia="微软雅黑" w:hAnsi="微软雅黑" w:hint="eastAsia"/>
        </w:rPr>
        <w:t>的</w:t>
      </w:r>
      <w:r w:rsidRPr="00BF0C26">
        <w:rPr>
          <w:rFonts w:ascii="微软雅黑" w:eastAsia="微软雅黑" w:hAnsi="微软雅黑" w:hint="eastAsia"/>
        </w:rPr>
        <w:t xml:space="preserve">时候：java </w:t>
      </w:r>
      <w:r w:rsidR="00B954F6">
        <w:rPr>
          <w:rFonts w:ascii="微软雅黑" w:eastAsia="微软雅黑" w:hAnsi="微软雅黑"/>
        </w:rPr>
        <w:t>-</w:t>
      </w:r>
      <w:r w:rsidR="00B954F6">
        <w:rPr>
          <w:rFonts w:ascii="微软雅黑" w:eastAsia="微软雅黑" w:hAnsi="微软雅黑" w:hint="eastAsia"/>
        </w:rPr>
        <w:t>jar</w:t>
      </w:r>
      <w:r w:rsidR="00B954F6">
        <w:rPr>
          <w:rFonts w:ascii="微软雅黑" w:eastAsia="微软雅黑" w:hAnsi="微软雅黑"/>
        </w:rPr>
        <w:t xml:space="preserve"> gat</w:t>
      </w:r>
      <w:r w:rsidR="00A205FF">
        <w:rPr>
          <w:rFonts w:ascii="微软雅黑" w:eastAsia="微软雅黑" w:hAnsi="微软雅黑"/>
        </w:rPr>
        <w:t>eway-service.jar</w:t>
      </w:r>
    </w:p>
    <w:p w:rsidR="007D30E7" w:rsidRPr="00BF0C26" w:rsidRDefault="007D30E7" w:rsidP="007D30E7">
      <w:pPr>
        <w:snapToGrid w:val="0"/>
        <w:rPr>
          <w:rFonts w:ascii="微软雅黑" w:eastAsia="微软雅黑" w:hAnsi="微软雅黑"/>
        </w:rPr>
      </w:pPr>
      <w:r w:rsidRPr="00BF0C26">
        <w:rPr>
          <w:rFonts w:ascii="微软雅黑" w:eastAsia="微软雅黑" w:hAnsi="微软雅黑" w:hint="eastAsia"/>
        </w:rPr>
        <w:t>(1) java.exe 会帮助我们找到JRE ，接着找到位于JRE内部的 jvm.dll ，这才是真正的Java虚拟机器 , 最后加载动态库，</w:t>
      </w:r>
      <w:r w:rsidRPr="00BF0C26">
        <w:rPr>
          <w:rFonts w:ascii="微软雅黑" w:eastAsia="微软雅黑" w:hAnsi="微软雅黑" w:hint="eastAsia"/>
          <w:color w:val="0070C0"/>
        </w:rPr>
        <w:t>激活Java虚拟机器</w:t>
      </w:r>
      <w:r w:rsidRPr="00BF0C26">
        <w:rPr>
          <w:rFonts w:ascii="微软雅黑" w:eastAsia="微软雅黑" w:hAnsi="微软雅黑" w:hint="eastAsia"/>
        </w:rPr>
        <w:t>。</w:t>
      </w:r>
    </w:p>
    <w:p w:rsidR="007D30E7" w:rsidRPr="00BF0C26" w:rsidRDefault="007D30E7" w:rsidP="007D30E7">
      <w:pPr>
        <w:snapToGrid w:val="0"/>
        <w:rPr>
          <w:rFonts w:ascii="微软雅黑" w:eastAsia="微软雅黑" w:hAnsi="微软雅黑"/>
        </w:rPr>
      </w:pPr>
      <w:r w:rsidRPr="00BF0C26">
        <w:rPr>
          <w:rFonts w:ascii="微软雅黑" w:eastAsia="微软雅黑" w:hAnsi="微软雅黑" w:hint="eastAsia"/>
        </w:rPr>
        <w:lastRenderedPageBreak/>
        <w:t>(2) 虚拟机器激活以后，会先做一些初始化的动作，比如说读取系统参数等。一旦初始化动作完成之后，就会</w:t>
      </w:r>
      <w:r w:rsidRPr="00BF0C26">
        <w:rPr>
          <w:rFonts w:ascii="微软雅黑" w:eastAsia="微软雅黑" w:hAnsi="微软雅黑" w:hint="eastAsia"/>
          <w:color w:val="0070C0"/>
        </w:rPr>
        <w:t>产生第一个类装载器</w:t>
      </w:r>
      <w:r w:rsidRPr="00BF0C26">
        <w:rPr>
          <w:rFonts w:ascii="微软雅黑" w:eastAsia="微软雅黑" w:hAnsi="微软雅黑" w:hint="eastAsia"/>
        </w:rPr>
        <w:t xml:space="preserve"> </w:t>
      </w:r>
      <w:r>
        <w:rPr>
          <w:rFonts w:ascii="微软雅黑" w:eastAsia="微软雅黑" w:hAnsi="微软雅黑" w:hint="eastAsia"/>
        </w:rPr>
        <w:t>——</w:t>
      </w:r>
      <w:r w:rsidRPr="00BF0C26">
        <w:rPr>
          <w:rFonts w:ascii="微软雅黑" w:eastAsia="微软雅黑" w:hAnsi="微软雅黑" w:hint="eastAsia"/>
        </w:rPr>
        <w:t xml:space="preserve"> Bootstrap Loader(启动类装载器 ) 。</w:t>
      </w:r>
    </w:p>
    <w:p w:rsidR="007D30E7" w:rsidRPr="00BF0C26" w:rsidRDefault="007D30E7" w:rsidP="007D30E7">
      <w:pPr>
        <w:snapToGrid w:val="0"/>
        <w:rPr>
          <w:rFonts w:ascii="微软雅黑" w:eastAsia="微软雅黑" w:hAnsi="微软雅黑"/>
        </w:rPr>
      </w:pPr>
      <w:r w:rsidRPr="00BF0C26">
        <w:rPr>
          <w:rFonts w:ascii="微软雅黑" w:eastAsia="微软雅黑" w:hAnsi="微软雅黑" w:hint="eastAsia"/>
        </w:rPr>
        <w:t>(3) Bootstrap Loader所做的初始工作中，除了一些基本的初始化动作之外，最重要的就是</w:t>
      </w:r>
      <w:r w:rsidRPr="00BF0C26">
        <w:rPr>
          <w:rFonts w:ascii="微软雅黑" w:eastAsia="微软雅黑" w:hAnsi="微软雅黑" w:hint="eastAsia"/>
          <w:color w:val="0070C0"/>
        </w:rPr>
        <w:t>加载 Launcher.java 之中的 ExtClassLoader</w:t>
      </w:r>
      <w:r w:rsidRPr="00BF0C26">
        <w:rPr>
          <w:rFonts w:ascii="微软雅黑" w:eastAsia="微软雅黑" w:hAnsi="微软雅黑" w:hint="eastAsia"/>
        </w:rPr>
        <w:t xml:space="preserve">(扩展类装载器) ,并设定其 </w:t>
      </w:r>
      <w:r w:rsidRPr="00BF0C26">
        <w:rPr>
          <w:rFonts w:ascii="微软雅黑" w:eastAsia="微软雅黑" w:hAnsi="微软雅黑" w:hint="eastAsia"/>
          <w:color w:val="0070C0"/>
        </w:rPr>
        <w:t>Parent为null</w:t>
      </w:r>
      <w:r w:rsidRPr="00BF0C26">
        <w:rPr>
          <w:rFonts w:ascii="微软雅黑" w:eastAsia="微软雅黑" w:hAnsi="微软雅黑" w:hint="eastAsia"/>
        </w:rPr>
        <w:t>,代表其父加载器为 BootstrapLoader 。</w:t>
      </w:r>
    </w:p>
    <w:p w:rsidR="007D30E7" w:rsidRDefault="007D30E7" w:rsidP="007D30E7">
      <w:pPr>
        <w:snapToGrid w:val="0"/>
        <w:rPr>
          <w:rFonts w:ascii="微软雅黑" w:eastAsia="微软雅黑" w:hAnsi="微软雅黑"/>
        </w:rPr>
      </w:pPr>
      <w:r w:rsidRPr="00BF0C26">
        <w:rPr>
          <w:rFonts w:ascii="微软雅黑" w:eastAsia="微软雅黑" w:hAnsi="微软雅黑" w:hint="eastAsia"/>
        </w:rPr>
        <w:t>(4) 然后Bootstrap Loader再要求</w:t>
      </w:r>
      <w:r w:rsidRPr="00BF0C26">
        <w:rPr>
          <w:rFonts w:ascii="微软雅黑" w:eastAsia="微软雅黑" w:hAnsi="微软雅黑" w:hint="eastAsia"/>
          <w:color w:val="0070C0"/>
        </w:rPr>
        <w:t>加载 Launcher.java之中的 AppClassLoader</w:t>
      </w:r>
      <w:r w:rsidRPr="00BF0C26">
        <w:rPr>
          <w:rFonts w:ascii="微软雅黑" w:eastAsia="微软雅黑" w:hAnsi="微软雅黑" w:hint="eastAsia"/>
        </w:rPr>
        <w:t xml:space="preserve">(用户自定义类装载器 ) ，并设定其 </w:t>
      </w:r>
      <w:r w:rsidRPr="00BF0C26">
        <w:rPr>
          <w:rFonts w:ascii="微软雅黑" w:eastAsia="微软雅黑" w:hAnsi="微软雅黑" w:hint="eastAsia"/>
          <w:color w:val="0070C0"/>
        </w:rPr>
        <w:t>Parent为之前产生的 ExtClassLoader</w:t>
      </w:r>
      <w:r w:rsidRPr="00BF0C26">
        <w:rPr>
          <w:rFonts w:ascii="微软雅黑" w:eastAsia="微软雅黑" w:hAnsi="微软雅黑" w:hint="eastAsia"/>
        </w:rPr>
        <w:t xml:space="preserve"> 实体。这两个加载器都是以静态类的形式存在的。</w:t>
      </w:r>
    </w:p>
    <w:p w:rsidR="007D30E7" w:rsidRPr="00BF0C26" w:rsidRDefault="007D30E7" w:rsidP="007D30E7">
      <w:pPr>
        <w:snapToGrid w:val="0"/>
        <w:rPr>
          <w:rFonts w:ascii="微软雅黑" w:eastAsia="微软雅黑" w:hAnsi="微软雅黑"/>
        </w:rPr>
      </w:pPr>
      <w:r>
        <w:rPr>
          <w:rFonts w:ascii="微软雅黑" w:eastAsia="微软雅黑" w:hAnsi="微软雅黑" w:hint="eastAsia"/>
        </w:rPr>
        <w:t>要注意的是，</w:t>
      </w:r>
      <w:r w:rsidRPr="00BF0C26">
        <w:rPr>
          <w:rFonts w:ascii="微软雅黑" w:eastAsia="微软雅黑" w:hAnsi="微软雅黑" w:hint="eastAsia"/>
        </w:rPr>
        <w:t>Launcher$ExtClassLoader.class</w:t>
      </w:r>
      <w:r>
        <w:rPr>
          <w:rFonts w:ascii="微软雅黑" w:eastAsia="微软雅黑" w:hAnsi="微软雅黑" w:hint="eastAsia"/>
        </w:rPr>
        <w:t>和</w:t>
      </w:r>
      <w:r w:rsidRPr="00BF0C26">
        <w:rPr>
          <w:rFonts w:ascii="微软雅黑" w:eastAsia="微软雅黑" w:hAnsi="微软雅黑" w:hint="eastAsia"/>
        </w:rPr>
        <w:t>Launcher$AppClassLoader</w:t>
      </w:r>
      <w:r>
        <w:rPr>
          <w:rFonts w:ascii="微软雅黑" w:eastAsia="微软雅黑" w:hAnsi="微软雅黑" w:hint="eastAsia"/>
        </w:rPr>
        <w:t>.class</w:t>
      </w:r>
    </w:p>
    <w:p w:rsidR="007D30E7" w:rsidRPr="00BF0C26" w:rsidRDefault="007D30E7" w:rsidP="007D30E7">
      <w:pPr>
        <w:snapToGrid w:val="0"/>
        <w:ind w:firstLine="0"/>
        <w:rPr>
          <w:rFonts w:ascii="微软雅黑" w:eastAsia="微软雅黑" w:hAnsi="微软雅黑"/>
        </w:rPr>
      </w:pPr>
      <w:r w:rsidRPr="00BF0C26">
        <w:rPr>
          <w:rFonts w:ascii="微软雅黑" w:eastAsia="微软雅黑" w:hAnsi="微软雅黑" w:hint="eastAsia"/>
        </w:rPr>
        <w:t>都是由Bootstrap Loader所加载，所以</w:t>
      </w:r>
      <w:r w:rsidRPr="00BF0C26">
        <w:rPr>
          <w:rFonts w:ascii="微软雅黑" w:eastAsia="微软雅黑" w:hAnsi="微软雅黑" w:hint="eastAsia"/>
          <w:color w:val="FF0000"/>
        </w:rPr>
        <w:t>Parent和由哪个类加载器加载没有关系</w:t>
      </w:r>
      <w:r w:rsidRPr="00BF0C26">
        <w:rPr>
          <w:rFonts w:ascii="微软雅黑" w:eastAsia="微软雅黑" w:hAnsi="微软雅黑" w:hint="eastAsia"/>
        </w:rPr>
        <w:t>。</w:t>
      </w:r>
    </w:p>
    <w:p w:rsidR="00531B5B" w:rsidRDefault="00531B5B" w:rsidP="00531B5B">
      <w:pPr>
        <w:pStyle w:val="3"/>
      </w:pPr>
      <w:r w:rsidRPr="00BB0995">
        <w:rPr>
          <w:rFonts w:hint="eastAsia"/>
        </w:rPr>
        <w:t>ClassLoader</w:t>
      </w:r>
    </w:p>
    <w:p w:rsidR="007D30E7" w:rsidRDefault="007D30E7" w:rsidP="007D30E7">
      <w:pPr>
        <w:snapToGrid w:val="0"/>
        <w:rPr>
          <w:rFonts w:ascii="微软雅黑" w:eastAsia="微软雅黑" w:hAnsi="微软雅黑"/>
        </w:rPr>
      </w:pPr>
      <w:r>
        <w:rPr>
          <w:rFonts w:ascii="微软雅黑" w:eastAsia="微软雅黑" w:hAnsi="微软雅黑" w:hint="eastAsia"/>
        </w:rPr>
        <w:t>将字节码输入到内存中，这个过程叫加载，</w:t>
      </w:r>
      <w:r w:rsidRPr="00BB0995">
        <w:rPr>
          <w:rFonts w:ascii="微软雅黑" w:eastAsia="微软雅黑" w:hAnsi="微软雅黑" w:hint="eastAsia"/>
        </w:rPr>
        <w:t>JVM的类加载是通过</w:t>
      </w:r>
      <w:bookmarkStart w:id="0" w:name="OLE_LINK1"/>
      <w:bookmarkStart w:id="1" w:name="OLE_LINK2"/>
      <w:r w:rsidRPr="00BB0995">
        <w:rPr>
          <w:rFonts w:ascii="微软雅黑" w:eastAsia="微软雅黑" w:hAnsi="微软雅黑" w:hint="eastAsia"/>
        </w:rPr>
        <w:t>ClassLoader</w:t>
      </w:r>
      <w:bookmarkEnd w:id="0"/>
      <w:bookmarkEnd w:id="1"/>
      <w:r w:rsidRPr="00BB0995">
        <w:rPr>
          <w:rFonts w:ascii="微软雅黑" w:eastAsia="微软雅黑" w:hAnsi="微软雅黑" w:hint="eastAsia"/>
        </w:rPr>
        <w:t>及其子类来完成的，类的层次关系和加载顺序可以由下图来描述：</w:t>
      </w:r>
    </w:p>
    <w:p w:rsidR="007D30E7" w:rsidRPr="00BB0995" w:rsidRDefault="007D30E7" w:rsidP="007D30E7">
      <w:pPr>
        <w:snapToGrid w:val="0"/>
        <w:ind w:firstLine="0"/>
        <w:rPr>
          <w:rFonts w:ascii="微软雅黑" w:eastAsia="微软雅黑" w:hAnsi="微软雅黑"/>
        </w:rPr>
      </w:pPr>
      <w:r>
        <w:rPr>
          <w:rFonts w:ascii="微软雅黑" w:eastAsia="微软雅黑" w:hAnsi="微软雅黑"/>
          <w:noProof/>
        </w:rPr>
        <w:drawing>
          <wp:inline distT="0" distB="0" distL="0" distR="0" wp14:anchorId="080F3F1F" wp14:editId="4BF52FF9">
            <wp:extent cx="5084988" cy="3605841"/>
            <wp:effectExtent l="19050" t="0" r="1362"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084295" cy="3605350"/>
                    </a:xfrm>
                    <a:prstGeom prst="rect">
                      <a:avLst/>
                    </a:prstGeom>
                    <a:noFill/>
                    <a:ln w="9525">
                      <a:noFill/>
                      <a:miter lim="800000"/>
                      <a:headEnd/>
                      <a:tailEnd/>
                    </a:ln>
                  </pic:spPr>
                </pic:pic>
              </a:graphicData>
            </a:graphic>
          </wp:inline>
        </w:drawing>
      </w:r>
    </w:p>
    <w:p w:rsidR="007D30E7" w:rsidRPr="00BB0995" w:rsidRDefault="007D30E7" w:rsidP="007D30E7">
      <w:pPr>
        <w:snapToGrid w:val="0"/>
        <w:ind w:firstLineChars="150" w:firstLine="315"/>
        <w:rPr>
          <w:rFonts w:ascii="微软雅黑" w:eastAsia="微软雅黑" w:hAnsi="微软雅黑"/>
        </w:rPr>
      </w:pPr>
      <w:r w:rsidRPr="00BB0995">
        <w:rPr>
          <w:rFonts w:ascii="微软雅黑" w:eastAsia="微软雅黑" w:hAnsi="微软雅黑" w:hint="eastAsia"/>
        </w:rPr>
        <w:t>①Bootstrap ClassLoader</w:t>
      </w:r>
    </w:p>
    <w:p w:rsidR="007D30E7" w:rsidRPr="00BB0995" w:rsidRDefault="007D30E7" w:rsidP="007D30E7">
      <w:pPr>
        <w:pStyle w:val="a5"/>
        <w:snapToGrid w:val="0"/>
        <w:ind w:leftChars="50" w:left="105" w:firstLineChars="100" w:firstLine="210"/>
        <w:rPr>
          <w:rFonts w:ascii="微软雅黑" w:eastAsia="微软雅黑" w:hAnsi="微软雅黑"/>
        </w:rPr>
      </w:pPr>
      <w:r w:rsidRPr="00BB0995">
        <w:rPr>
          <w:rFonts w:ascii="微软雅黑" w:eastAsia="微软雅黑" w:hAnsi="微软雅黑" w:hint="eastAsia"/>
        </w:rPr>
        <w:t>负责加载$JAVA_HOME中jre/lib/rt.jar里所有的class，由C++实现，不是ClassLoader子类</w:t>
      </w:r>
    </w:p>
    <w:p w:rsidR="007D30E7" w:rsidRPr="00BB0995" w:rsidRDefault="007D30E7" w:rsidP="007D30E7">
      <w:pPr>
        <w:snapToGrid w:val="0"/>
        <w:ind w:firstLineChars="150" w:firstLine="315"/>
        <w:rPr>
          <w:rFonts w:ascii="微软雅黑" w:eastAsia="微软雅黑" w:hAnsi="微软雅黑"/>
        </w:rPr>
      </w:pPr>
      <w:r w:rsidRPr="00BB0995">
        <w:rPr>
          <w:rFonts w:ascii="微软雅黑" w:eastAsia="微软雅黑" w:hAnsi="微软雅黑" w:hint="eastAsia"/>
        </w:rPr>
        <w:t>②</w:t>
      </w:r>
      <w:r>
        <w:rPr>
          <w:rFonts w:ascii="微软雅黑" w:eastAsia="微软雅黑" w:hAnsi="微软雅黑" w:hint="eastAsia"/>
        </w:rPr>
        <w:t>Extension ClassLoader</w:t>
      </w:r>
    </w:p>
    <w:p w:rsidR="007D30E7" w:rsidRPr="00BB0995" w:rsidRDefault="007D30E7" w:rsidP="007D30E7">
      <w:pPr>
        <w:snapToGrid w:val="0"/>
        <w:ind w:firstLineChars="150" w:firstLine="315"/>
        <w:rPr>
          <w:rFonts w:ascii="微软雅黑" w:eastAsia="微软雅黑" w:hAnsi="微软雅黑"/>
        </w:rPr>
      </w:pPr>
      <w:r w:rsidRPr="00BB0995">
        <w:rPr>
          <w:rFonts w:ascii="微软雅黑" w:eastAsia="微软雅黑" w:hAnsi="微软雅黑" w:hint="eastAsia"/>
        </w:rPr>
        <w:t>负责加载java平台中扩展功能的一些jar包，包括$JAVA_HOME中jre/lib/*.jar或-Djava.ext.dirs指定目录下的jar包</w:t>
      </w:r>
    </w:p>
    <w:p w:rsidR="007D30E7" w:rsidRPr="00BB0995" w:rsidRDefault="007D30E7" w:rsidP="007D30E7">
      <w:pPr>
        <w:snapToGrid w:val="0"/>
        <w:ind w:firstLineChars="150" w:firstLine="315"/>
        <w:rPr>
          <w:rFonts w:ascii="微软雅黑" w:eastAsia="微软雅黑" w:hAnsi="微软雅黑"/>
        </w:rPr>
      </w:pPr>
      <w:r w:rsidRPr="00BB0995">
        <w:rPr>
          <w:rFonts w:ascii="微软雅黑" w:eastAsia="微软雅黑" w:hAnsi="微软雅黑" w:hint="eastAsia"/>
        </w:rPr>
        <w:t>③App</w:t>
      </w:r>
      <w:r>
        <w:rPr>
          <w:rFonts w:ascii="微软雅黑" w:eastAsia="微软雅黑" w:hAnsi="微软雅黑" w:hint="eastAsia"/>
        </w:rPr>
        <w:t>lication</w:t>
      </w:r>
      <w:r w:rsidRPr="00BB0995">
        <w:rPr>
          <w:rFonts w:ascii="微软雅黑" w:eastAsia="微软雅黑" w:hAnsi="微软雅黑" w:hint="eastAsia"/>
        </w:rPr>
        <w:t xml:space="preserve"> ClassLoader</w:t>
      </w:r>
    </w:p>
    <w:p w:rsidR="007D30E7" w:rsidRPr="00BB0995" w:rsidRDefault="007D30E7" w:rsidP="007D30E7">
      <w:pPr>
        <w:snapToGrid w:val="0"/>
        <w:ind w:firstLineChars="150" w:firstLine="315"/>
        <w:rPr>
          <w:rFonts w:ascii="微软雅黑" w:eastAsia="微软雅黑" w:hAnsi="微软雅黑"/>
        </w:rPr>
      </w:pPr>
      <w:r w:rsidRPr="00BB0995">
        <w:rPr>
          <w:rFonts w:ascii="微软雅黑" w:eastAsia="微软雅黑" w:hAnsi="微软雅黑" w:hint="eastAsia"/>
        </w:rPr>
        <w:lastRenderedPageBreak/>
        <w:t>负责记载classpath中指定的jar包及目录中class</w:t>
      </w:r>
    </w:p>
    <w:p w:rsidR="007D30E7" w:rsidRPr="00BB0995" w:rsidRDefault="007D30E7" w:rsidP="007D30E7">
      <w:pPr>
        <w:snapToGrid w:val="0"/>
        <w:ind w:firstLine="0"/>
        <w:rPr>
          <w:rFonts w:ascii="微软雅黑" w:eastAsia="微软雅黑" w:hAnsi="微软雅黑"/>
        </w:rPr>
      </w:pPr>
    </w:p>
    <w:p w:rsidR="007D30E7" w:rsidRPr="00BB0995" w:rsidRDefault="007D30E7" w:rsidP="007D30E7">
      <w:pPr>
        <w:snapToGrid w:val="0"/>
        <w:ind w:firstLineChars="150" w:firstLine="315"/>
        <w:rPr>
          <w:rFonts w:ascii="微软雅黑" w:eastAsia="微软雅黑" w:hAnsi="微软雅黑"/>
        </w:rPr>
      </w:pPr>
      <w:r w:rsidRPr="00BB0995">
        <w:rPr>
          <w:rFonts w:ascii="微软雅黑" w:eastAsia="微软雅黑" w:hAnsi="微软雅黑" w:hint="eastAsia"/>
        </w:rPr>
        <w:t>④Custom ClassLoader</w:t>
      </w:r>
      <w:r w:rsidR="00296DE8">
        <w:rPr>
          <w:rFonts w:ascii="微软雅黑" w:eastAsia="微软雅黑" w:hAnsi="微软雅黑"/>
        </w:rPr>
        <w:t xml:space="preserve">  </w:t>
      </w:r>
      <w:r w:rsidR="00296DE8">
        <w:rPr>
          <w:rFonts w:ascii="微软雅黑" w:eastAsia="微软雅黑" w:hAnsi="微软雅黑" w:hint="eastAsia"/>
        </w:rPr>
        <w:t>自定义类</w:t>
      </w:r>
    </w:p>
    <w:p w:rsidR="007D30E7" w:rsidRPr="00BB0995" w:rsidRDefault="007D30E7" w:rsidP="007D30E7">
      <w:pPr>
        <w:snapToGrid w:val="0"/>
        <w:ind w:firstLineChars="150" w:firstLine="315"/>
        <w:rPr>
          <w:rFonts w:ascii="微软雅黑" w:eastAsia="微软雅黑" w:hAnsi="微软雅黑"/>
        </w:rPr>
      </w:pPr>
      <w:r w:rsidRPr="00BB0995">
        <w:rPr>
          <w:rFonts w:ascii="微软雅黑" w:eastAsia="微软雅黑" w:hAnsi="微软雅黑" w:hint="eastAsia"/>
        </w:rPr>
        <w:t>属于应用程序根据自身需要自定义的ClassLoader，如tomcat、jboss都会根据j2ee规范自行实现ClassLoader</w:t>
      </w:r>
    </w:p>
    <w:p w:rsidR="007D30E7" w:rsidRDefault="007D30E7" w:rsidP="007D30E7">
      <w:pPr>
        <w:snapToGrid w:val="0"/>
        <w:ind w:firstLineChars="167" w:firstLine="351"/>
        <w:rPr>
          <w:rFonts w:ascii="微软雅黑" w:eastAsia="微软雅黑" w:hAnsi="微软雅黑"/>
        </w:rPr>
      </w:pPr>
      <w:r w:rsidRPr="00BB0995">
        <w:rPr>
          <w:rFonts w:ascii="微软雅黑" w:eastAsia="微软雅黑" w:hAnsi="微软雅黑" w:hint="eastAsia"/>
        </w:rPr>
        <w:t>加载过程中会先检查类是否被已加载，</w:t>
      </w:r>
      <w:r w:rsidRPr="00BB0995">
        <w:rPr>
          <w:rFonts w:ascii="微软雅黑" w:eastAsia="微软雅黑" w:hAnsi="微软雅黑" w:hint="eastAsia"/>
          <w:color w:val="0070C0"/>
        </w:rPr>
        <w:t>检查顺序是自底向上</w:t>
      </w:r>
      <w:r w:rsidRPr="00BB0995">
        <w:rPr>
          <w:rFonts w:ascii="微软雅黑" w:eastAsia="微软雅黑" w:hAnsi="微软雅黑" w:hint="eastAsia"/>
        </w:rPr>
        <w:t>，从Custom ClassLoader到BootStrap ClassLoader逐层检查，只要某个classloader已加载就视为已加载此类，保证此类只所有ClassLoader加载一次。</w:t>
      </w:r>
      <w:r w:rsidRPr="00BB0995">
        <w:rPr>
          <w:rFonts w:ascii="微软雅黑" w:eastAsia="微软雅黑" w:hAnsi="微软雅黑" w:hint="eastAsia"/>
          <w:color w:val="0070C0"/>
        </w:rPr>
        <w:t>而加载的顺序是自顶向下</w:t>
      </w:r>
      <w:r w:rsidRPr="00BB0995">
        <w:rPr>
          <w:rFonts w:ascii="微软雅黑" w:eastAsia="微软雅黑" w:hAnsi="微软雅黑" w:hint="eastAsia"/>
        </w:rPr>
        <w:t>，也就是由上层来逐层尝试加载此类。</w:t>
      </w:r>
    </w:p>
    <w:p w:rsidR="007D30E7" w:rsidRPr="007D30E7" w:rsidRDefault="007D30E7" w:rsidP="00DB7C1E">
      <w:pPr>
        <w:snapToGrid w:val="0"/>
        <w:ind w:firstLine="0"/>
        <w:rPr>
          <w:rFonts w:ascii="微软雅黑" w:eastAsia="微软雅黑" w:hAnsi="微软雅黑"/>
        </w:rPr>
      </w:pPr>
    </w:p>
    <w:p w:rsidR="00DB7C1E" w:rsidRDefault="00DB7C1E" w:rsidP="00B022C0">
      <w:pPr>
        <w:pStyle w:val="2"/>
        <w:rPr>
          <w:rFonts w:hint="eastAsia"/>
        </w:rPr>
      </w:pPr>
      <w:r>
        <w:rPr>
          <w:rFonts w:hint="eastAsia"/>
        </w:rPr>
        <w:t>Runtime data areas</w:t>
      </w:r>
    </w:p>
    <w:p w:rsidR="00FE5CD7" w:rsidRDefault="00FE5CD7" w:rsidP="00FE5CD7">
      <w:pPr>
        <w:rPr>
          <w:rFonts w:hint="eastAsia"/>
        </w:rPr>
      </w:pPr>
      <w:r>
        <w:rPr>
          <w:rFonts w:hint="eastAsia"/>
          <w:noProof/>
        </w:rPr>
        <w:pict>
          <v:roundrect id="_x0000_s1045" style="position:absolute;left:0;text-align:left;margin-left:-20.25pt;margin-top:43.95pt;width:30.75pt;height:75pt;z-index:251661312" arcsize="10923f" fillcolor="white [3201]" strokecolor="#4bacc6 [3208]" strokeweight="1pt">
            <v:stroke dashstyle="dash"/>
            <v:shadow color="#868686"/>
            <v:textbox>
              <w:txbxContent>
                <w:p w:rsidR="00C00E3D" w:rsidRPr="00C00E3D" w:rsidRDefault="00C00E3D" w:rsidP="00C00E3D">
                  <w:pPr>
                    <w:ind w:firstLine="0"/>
                    <w:rPr>
                      <w:color w:val="17365D" w:themeColor="text2" w:themeShade="BF"/>
                    </w:rPr>
                  </w:pPr>
                  <w:r w:rsidRPr="00C00E3D">
                    <w:rPr>
                      <w:rFonts w:hint="eastAsia"/>
                      <w:color w:val="17365D" w:themeColor="text2" w:themeShade="BF"/>
                    </w:rPr>
                    <w:t>线程私有</w:t>
                  </w:r>
                </w:p>
              </w:txbxContent>
            </v:textbox>
          </v:roundrect>
        </w:pict>
      </w:r>
      <w:r>
        <w:rPr>
          <w:rFonts w:ascii="微软雅黑" w:eastAsia="微软雅黑" w:hAnsi="微软雅黑" w:hint="eastAsia"/>
          <w:noProof/>
        </w:rPr>
        <w:drawing>
          <wp:inline distT="0" distB="0" distL="0" distR="0" wp14:anchorId="4CD3EF1C" wp14:editId="7988E620">
            <wp:extent cx="3752850" cy="2228714"/>
            <wp:effectExtent l="0" t="0" r="0" b="0"/>
            <wp:docPr id="7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3751107" cy="2227679"/>
                    </a:xfrm>
                    <a:prstGeom prst="rect">
                      <a:avLst/>
                    </a:prstGeom>
                    <a:noFill/>
                    <a:ln w="9525">
                      <a:noFill/>
                      <a:miter lim="800000"/>
                      <a:headEnd/>
                      <a:tailEnd/>
                    </a:ln>
                  </pic:spPr>
                </pic:pic>
              </a:graphicData>
            </a:graphic>
          </wp:inline>
        </w:drawing>
      </w:r>
    </w:p>
    <w:p w:rsidR="00FE5CD7" w:rsidRPr="00FE5CD7" w:rsidRDefault="00FE5CD7" w:rsidP="00FE5CD7">
      <w:pPr>
        <w:adjustRightInd w:val="0"/>
        <w:snapToGrid w:val="0"/>
        <w:rPr>
          <w:rFonts w:ascii="微软雅黑" w:eastAsia="微软雅黑" w:hAnsi="微软雅黑" w:hint="eastAsia"/>
        </w:rPr>
      </w:pPr>
      <w:r w:rsidRPr="00FE5CD7">
        <w:rPr>
          <w:rFonts w:ascii="微软雅黑" w:eastAsia="微软雅黑" w:hAnsi="微软雅黑" w:hint="eastAsia"/>
        </w:rPr>
        <w:t>其中，</w:t>
      </w:r>
      <w:r w:rsidRPr="00FE5CD7">
        <w:rPr>
          <w:rFonts w:ascii="微软雅黑" w:eastAsia="微软雅黑" w:hAnsi="微软雅黑" w:hint="eastAsia"/>
          <w:color w:val="0070C0"/>
        </w:rPr>
        <w:t>方法区</w:t>
      </w:r>
      <w:r w:rsidRPr="00FE5CD7">
        <w:rPr>
          <w:rFonts w:ascii="微软雅黑" w:eastAsia="微软雅黑" w:hAnsi="微软雅黑" w:hint="eastAsia"/>
          <w:color w:val="0070C0"/>
        </w:rPr>
        <w:t>只是JVM规范定义</w:t>
      </w:r>
      <w:r w:rsidRPr="00FE5CD7">
        <w:rPr>
          <w:rFonts w:ascii="微软雅黑" w:eastAsia="微软雅黑" w:hAnsi="微软雅黑" w:hint="eastAsia"/>
        </w:rPr>
        <w:t>，而永久代</w:t>
      </w:r>
      <w:r>
        <w:rPr>
          <w:rFonts w:ascii="微软雅黑" w:eastAsia="微软雅黑" w:hAnsi="微软雅黑" w:hint="eastAsia"/>
        </w:rPr>
        <w:t>（</w:t>
      </w:r>
      <w:r w:rsidRPr="00FE5CD7">
        <w:rPr>
          <w:rFonts w:ascii="微软雅黑" w:eastAsia="微软雅黑" w:hAnsi="微软雅黑"/>
        </w:rPr>
        <w:t>PermGen</w:t>
      </w:r>
      <w:r>
        <w:rPr>
          <w:rFonts w:ascii="微软雅黑" w:eastAsia="微软雅黑" w:hAnsi="微软雅黑" w:hint="eastAsia"/>
        </w:rPr>
        <w:t>:</w:t>
      </w:r>
      <w:r>
        <w:rPr>
          <w:rFonts w:ascii="Arial" w:hAnsi="Arial" w:cs="Arial"/>
          <w:color w:val="333333"/>
          <w:sz w:val="20"/>
          <w:szCs w:val="20"/>
          <w:shd w:val="clear" w:color="auto" w:fill="FFFFFF"/>
        </w:rPr>
        <w:t>Permanent Generation space</w:t>
      </w:r>
      <w:r>
        <w:rPr>
          <w:rFonts w:ascii="微软雅黑" w:eastAsia="微软雅黑" w:hAnsi="微软雅黑" w:hint="eastAsia"/>
        </w:rPr>
        <w:t>）</w:t>
      </w:r>
      <w:r w:rsidRPr="00FE5CD7">
        <w:rPr>
          <w:rFonts w:ascii="微软雅黑" w:eastAsia="微软雅黑" w:hAnsi="微软雅黑" w:hint="eastAsia"/>
        </w:rPr>
        <w:t>为具体的实现，元空间</w:t>
      </w:r>
      <w:r w:rsidR="00C611AA">
        <w:rPr>
          <w:rFonts w:ascii="微软雅黑" w:eastAsia="微软雅黑" w:hAnsi="微软雅黑" w:hint="eastAsia"/>
        </w:rPr>
        <w:t>（MetaSpace）</w:t>
      </w:r>
      <w:r w:rsidRPr="00FE5CD7">
        <w:rPr>
          <w:rFonts w:ascii="微软雅黑" w:eastAsia="微软雅黑" w:hAnsi="微软雅黑" w:hint="eastAsia"/>
        </w:rPr>
        <w:t>也是方法区在jdk1.8中的一种实现。</w:t>
      </w:r>
    </w:p>
    <w:p w:rsidR="0006379A" w:rsidRDefault="0006379A" w:rsidP="0006379A">
      <w:pPr>
        <w:snapToGrid w:val="0"/>
        <w:rPr>
          <w:rFonts w:ascii="微软雅黑" w:eastAsia="微软雅黑" w:hAnsi="微软雅黑" w:hint="eastAsia"/>
          <w:bCs/>
          <w:highlight w:val="yellow"/>
        </w:rPr>
      </w:pPr>
      <w:r w:rsidRPr="0006379A">
        <w:rPr>
          <w:rFonts w:ascii="微软雅黑" w:eastAsia="微软雅黑" w:hAnsi="微软雅黑"/>
        </w:rPr>
        <w:t>1.8同1.7比，最大的差别就是：</w:t>
      </w:r>
      <w:r w:rsidRPr="0006379A">
        <w:rPr>
          <w:rFonts w:ascii="微软雅黑" w:eastAsia="微软雅黑" w:hAnsi="微软雅黑"/>
          <w:bCs/>
          <w:highlight w:val="yellow"/>
        </w:rPr>
        <w:t>元数据区取代了永久代</w:t>
      </w:r>
      <w:r w:rsidRPr="0006379A">
        <w:rPr>
          <w:rFonts w:ascii="微软雅黑" w:eastAsia="微软雅黑" w:hAnsi="微软雅黑"/>
        </w:rPr>
        <w:t>，元空间的本质和永久代类似，都是对JVM规范中</w:t>
      </w:r>
      <w:r w:rsidRPr="00FE5CD7">
        <w:rPr>
          <w:rFonts w:ascii="微软雅黑" w:eastAsia="微软雅黑" w:hAnsi="微软雅黑"/>
          <w:color w:val="0070C0"/>
        </w:rPr>
        <w:t>方法区的实现</w:t>
      </w:r>
      <w:r w:rsidRPr="0006379A">
        <w:rPr>
          <w:rFonts w:ascii="微软雅黑" w:eastAsia="微软雅黑" w:hAnsi="微软雅黑"/>
        </w:rPr>
        <w:t>。最大的区别在于：</w:t>
      </w:r>
      <w:r w:rsidRPr="0006379A">
        <w:rPr>
          <w:rFonts w:ascii="微软雅黑" w:eastAsia="微软雅黑" w:hAnsi="微软雅黑"/>
          <w:bCs/>
          <w:highlight w:val="yellow"/>
        </w:rPr>
        <w:t>元数据空间并不在虚拟机中，而是使</w:t>
      </w:r>
    </w:p>
    <w:p w:rsidR="00DB7C1E" w:rsidRDefault="0006379A" w:rsidP="0006379A">
      <w:pPr>
        <w:snapToGrid w:val="0"/>
        <w:ind w:firstLine="0"/>
        <w:rPr>
          <w:rFonts w:ascii="微软雅黑" w:eastAsia="微软雅黑" w:hAnsi="微软雅黑" w:hint="eastAsia"/>
        </w:rPr>
      </w:pPr>
      <w:r w:rsidRPr="0006379A">
        <w:rPr>
          <w:rFonts w:ascii="微软雅黑" w:eastAsia="微软雅黑" w:hAnsi="微软雅黑"/>
          <w:bCs/>
          <w:highlight w:val="yellow"/>
        </w:rPr>
        <w:t>用本地内存</w:t>
      </w:r>
      <w:r w:rsidRPr="0006379A">
        <w:rPr>
          <w:rFonts w:ascii="微软雅黑" w:eastAsia="微软雅黑" w:hAnsi="微软雅黑"/>
        </w:rPr>
        <w:t>。</w:t>
      </w:r>
    </w:p>
    <w:p w:rsidR="00C611AA" w:rsidRPr="00C611AA" w:rsidRDefault="00C611AA" w:rsidP="0006379A">
      <w:pPr>
        <w:snapToGrid w:val="0"/>
        <w:ind w:firstLine="0"/>
        <w:rPr>
          <w:rFonts w:ascii="微软雅黑" w:eastAsia="微软雅黑" w:hAnsi="微软雅黑" w:hint="eastAsia"/>
          <w:b/>
        </w:rPr>
      </w:pPr>
      <w:r>
        <w:rPr>
          <w:rFonts w:ascii="微软雅黑" w:eastAsia="微软雅黑" w:hAnsi="微软雅黑" w:hint="eastAsia"/>
        </w:rPr>
        <w:tab/>
      </w:r>
      <w:r w:rsidRPr="00C611AA">
        <w:rPr>
          <w:rFonts w:ascii="微软雅黑" w:eastAsia="微软雅黑" w:hAnsi="微软雅黑" w:hint="eastAsia"/>
          <w:b/>
        </w:rPr>
        <w:t>常量池：</w:t>
      </w:r>
    </w:p>
    <w:p w:rsidR="00C611AA" w:rsidRPr="00C611AA" w:rsidRDefault="00C611AA" w:rsidP="00C611AA">
      <w:pPr>
        <w:pStyle w:val="a8"/>
        <w:shd w:val="clear" w:color="auto" w:fill="FFFFFF"/>
        <w:adjustRightInd w:val="0"/>
        <w:snapToGrid w:val="0"/>
        <w:spacing w:before="0" w:beforeAutospacing="0" w:after="0" w:afterAutospacing="0"/>
        <w:ind w:firstLine="420"/>
        <w:rPr>
          <w:rFonts w:ascii="微软雅黑" w:eastAsia="微软雅黑" w:hAnsi="微软雅黑" w:cstheme="minorBidi"/>
          <w:kern w:val="2"/>
          <w:sz w:val="21"/>
          <w:szCs w:val="22"/>
        </w:rPr>
      </w:pPr>
      <w:r w:rsidRPr="00C611AA">
        <w:rPr>
          <w:rFonts w:ascii="微软雅黑" w:eastAsia="微软雅黑" w:hAnsi="微软雅黑" w:cstheme="minorBidi" w:hint="eastAsia"/>
          <w:kern w:val="2"/>
          <w:sz w:val="21"/>
          <w:szCs w:val="22"/>
        </w:rPr>
        <w:t>ava6和6之前，常量池是存放在方法区中的。</w:t>
      </w:r>
    </w:p>
    <w:p w:rsidR="00C611AA" w:rsidRPr="00C611AA" w:rsidRDefault="00C611AA" w:rsidP="00C611AA">
      <w:pPr>
        <w:pStyle w:val="a8"/>
        <w:shd w:val="clear" w:color="auto" w:fill="FFFFFF"/>
        <w:adjustRightInd w:val="0"/>
        <w:snapToGrid w:val="0"/>
        <w:spacing w:before="0" w:beforeAutospacing="0" w:after="0" w:afterAutospacing="0"/>
        <w:ind w:firstLine="420"/>
        <w:rPr>
          <w:rFonts w:ascii="微软雅黑" w:eastAsia="微软雅黑" w:hAnsi="微软雅黑" w:cstheme="minorBidi" w:hint="eastAsia"/>
          <w:kern w:val="2"/>
          <w:sz w:val="21"/>
          <w:szCs w:val="22"/>
        </w:rPr>
      </w:pPr>
      <w:r w:rsidRPr="00C611AA">
        <w:rPr>
          <w:rFonts w:ascii="微软雅黑" w:eastAsia="微软雅黑" w:hAnsi="微软雅黑" w:cstheme="minorBidi" w:hint="eastAsia"/>
          <w:kern w:val="2"/>
          <w:sz w:val="21"/>
          <w:szCs w:val="22"/>
        </w:rPr>
        <w:t>Java7，将常量池是存放到了堆中，常量池就相当于是在永久代中，所以永久代存放在堆中。</w:t>
      </w:r>
    </w:p>
    <w:p w:rsidR="00C611AA" w:rsidRPr="00C611AA" w:rsidRDefault="00C611AA" w:rsidP="00C611AA">
      <w:pPr>
        <w:pStyle w:val="a8"/>
        <w:shd w:val="clear" w:color="auto" w:fill="FFFFFF"/>
        <w:adjustRightInd w:val="0"/>
        <w:snapToGrid w:val="0"/>
        <w:spacing w:before="0" w:beforeAutospacing="0" w:after="0" w:afterAutospacing="0"/>
        <w:ind w:firstLine="420"/>
        <w:rPr>
          <w:rFonts w:ascii="微软雅黑" w:eastAsia="微软雅黑" w:hAnsi="微软雅黑" w:cstheme="minorBidi" w:hint="eastAsia"/>
          <w:kern w:val="2"/>
          <w:sz w:val="21"/>
          <w:szCs w:val="22"/>
        </w:rPr>
      </w:pPr>
      <w:r w:rsidRPr="00C611AA">
        <w:rPr>
          <w:rFonts w:ascii="微软雅黑" w:eastAsia="微软雅黑" w:hAnsi="微软雅黑" w:cstheme="minorBidi" w:hint="eastAsia"/>
          <w:kern w:val="2"/>
          <w:sz w:val="21"/>
          <w:szCs w:val="22"/>
        </w:rPr>
        <w:t>Java8之后，取消了整个永久代区域，取而代之的是元空间。没有再对常量池进行调整。</w:t>
      </w:r>
    </w:p>
    <w:p w:rsidR="0006379A" w:rsidRPr="00C611AA" w:rsidRDefault="0006379A" w:rsidP="00C611AA">
      <w:pPr>
        <w:adjustRightInd w:val="0"/>
        <w:snapToGrid w:val="0"/>
        <w:ind w:firstLine="0"/>
        <w:rPr>
          <w:rFonts w:ascii="微软雅黑" w:eastAsia="微软雅黑" w:hAnsi="微软雅黑" w:hint="eastAsia"/>
        </w:rPr>
      </w:pPr>
    </w:p>
    <w:p w:rsidR="00C611AA" w:rsidRPr="00C00E3D" w:rsidRDefault="0006379A" w:rsidP="009F5163">
      <w:pPr>
        <w:snapToGrid w:val="0"/>
        <w:ind w:firstLine="0"/>
        <w:rPr>
          <w:rFonts w:ascii="微软雅黑" w:eastAsia="微软雅黑" w:hAnsi="微软雅黑" w:hint="eastAsia"/>
        </w:rPr>
      </w:pPr>
      <w:r>
        <w:rPr>
          <w:noProof/>
        </w:rPr>
        <w:lastRenderedPageBreak/>
        <w:drawing>
          <wp:inline distT="0" distB="0" distL="0" distR="0" wp14:anchorId="341FB5CD" wp14:editId="3F8E4899">
            <wp:extent cx="5274310" cy="25236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523611"/>
                    </a:xfrm>
                    <a:prstGeom prst="rect">
                      <a:avLst/>
                    </a:prstGeom>
                  </pic:spPr>
                </pic:pic>
              </a:graphicData>
            </a:graphic>
          </wp:inline>
        </w:drawing>
      </w:r>
    </w:p>
    <w:p w:rsidR="0013419E" w:rsidRDefault="0013419E" w:rsidP="00BD002E">
      <w:pPr>
        <w:pStyle w:val="3"/>
        <w:rPr>
          <w:rFonts w:hint="eastAsia"/>
        </w:rPr>
      </w:pPr>
      <w:r>
        <w:rPr>
          <w:rFonts w:hint="eastAsia"/>
        </w:rPr>
        <w:t>程序计数器（</w:t>
      </w:r>
      <w:r>
        <w:rPr>
          <w:rFonts w:hint="eastAsia"/>
        </w:rPr>
        <w:t>Program Counter Register</w:t>
      </w:r>
      <w:r>
        <w:rPr>
          <w:rFonts w:hint="eastAsia"/>
        </w:rPr>
        <w:t>，</w:t>
      </w:r>
      <w:r w:rsidR="00855C81" w:rsidRPr="007773BE">
        <w:rPr>
          <w:rFonts w:hint="eastAsia"/>
        </w:rPr>
        <w:t>PC</w:t>
      </w:r>
      <w:r w:rsidR="00855C81">
        <w:rPr>
          <w:rFonts w:hint="eastAsia"/>
        </w:rPr>
        <w:t>寄存器</w:t>
      </w:r>
      <w:r>
        <w:rPr>
          <w:rFonts w:hint="eastAsia"/>
        </w:rPr>
        <w:t>）</w:t>
      </w:r>
      <w:r w:rsidR="00855C81">
        <w:rPr>
          <w:rFonts w:hint="eastAsia"/>
        </w:rPr>
        <w:t>：</w:t>
      </w:r>
    </w:p>
    <w:p w:rsidR="0013419E" w:rsidRDefault="0013419E" w:rsidP="00DB7C1E">
      <w:pPr>
        <w:snapToGrid w:val="0"/>
        <w:rPr>
          <w:rFonts w:ascii="微软雅黑" w:eastAsia="微软雅黑" w:hAnsi="微软雅黑" w:hint="eastAsia"/>
        </w:rPr>
      </w:pPr>
      <w:r>
        <w:rPr>
          <w:rFonts w:ascii="微软雅黑" w:eastAsia="微软雅黑" w:hAnsi="微软雅黑" w:hint="eastAsia"/>
        </w:rPr>
        <w:t>和线程是一对一关系</w:t>
      </w:r>
      <w:r w:rsidRPr="0013419E">
        <w:rPr>
          <w:rFonts w:ascii="微软雅黑" w:eastAsia="微软雅黑" w:hAnsi="微软雅黑" w:hint="eastAsia"/>
          <w:highlight w:val="yellow"/>
        </w:rPr>
        <w:t>线程私有</w:t>
      </w:r>
      <w:r>
        <w:rPr>
          <w:rFonts w:ascii="微软雅黑" w:eastAsia="微软雅黑" w:hAnsi="微软雅黑" w:hint="eastAsia"/>
        </w:rPr>
        <w:t>，</w:t>
      </w:r>
    </w:p>
    <w:p w:rsidR="0013419E" w:rsidRDefault="0013419E" w:rsidP="00DB7C1E">
      <w:pPr>
        <w:snapToGrid w:val="0"/>
        <w:rPr>
          <w:rFonts w:ascii="微软雅黑" w:eastAsia="微软雅黑" w:hAnsi="微软雅黑" w:hint="eastAsia"/>
        </w:rPr>
      </w:pPr>
      <w:r>
        <w:rPr>
          <w:rFonts w:ascii="微软雅黑" w:eastAsia="微软雅黑" w:hAnsi="微软雅黑" w:hint="eastAsia"/>
        </w:rPr>
        <w:t>是逻辑计数器，</w:t>
      </w:r>
    </w:p>
    <w:p w:rsidR="00BF1BDD" w:rsidRDefault="00BF1BDD" w:rsidP="00BF1BDD">
      <w:pPr>
        <w:snapToGrid w:val="0"/>
        <w:ind w:firstLine="0"/>
        <w:rPr>
          <w:rFonts w:ascii="微软雅黑" w:eastAsia="微软雅黑" w:hAnsi="微软雅黑" w:hint="eastAsia"/>
        </w:rPr>
      </w:pPr>
      <w:r>
        <w:rPr>
          <w:rFonts w:ascii="微软雅黑" w:eastAsia="微软雅黑" w:hAnsi="微软雅黑" w:hint="eastAsia"/>
        </w:rPr>
        <w:tab/>
        <w:t>不会发生内存泄露</w:t>
      </w:r>
    </w:p>
    <w:p w:rsidR="0013419E" w:rsidRDefault="0013419E" w:rsidP="00DB7C1E">
      <w:pPr>
        <w:snapToGrid w:val="0"/>
        <w:rPr>
          <w:rFonts w:ascii="微软雅黑" w:eastAsia="微软雅黑" w:hAnsi="微软雅黑" w:hint="eastAsia"/>
        </w:rPr>
      </w:pPr>
      <w:r>
        <w:rPr>
          <w:rFonts w:ascii="微软雅黑" w:eastAsia="微软雅黑" w:hAnsi="微软雅黑" w:hint="eastAsia"/>
        </w:rPr>
        <w:t>对java方法计数，如果是Native方法，</w:t>
      </w:r>
      <w:r w:rsidR="00BF1BDD">
        <w:rPr>
          <w:rFonts w:ascii="微软雅黑" w:eastAsia="微软雅黑" w:hAnsi="微软雅黑" w:hint="eastAsia"/>
        </w:rPr>
        <w:t>则计数器值为Undefined</w:t>
      </w:r>
    </w:p>
    <w:p w:rsidR="00855C81" w:rsidRDefault="0013419E" w:rsidP="00DB7C1E">
      <w:pPr>
        <w:snapToGrid w:val="0"/>
        <w:rPr>
          <w:rFonts w:ascii="微软雅黑" w:eastAsia="微软雅黑" w:hAnsi="微软雅黑" w:hint="eastAsia"/>
        </w:rPr>
      </w:pPr>
      <w:r>
        <w:rPr>
          <w:rFonts w:ascii="微软雅黑" w:eastAsia="微软雅黑" w:hAnsi="微软雅黑" w:hint="eastAsia"/>
        </w:rPr>
        <w:t>类已经加载</w:t>
      </w:r>
      <w:r w:rsidR="00855C81" w:rsidRPr="007773BE">
        <w:rPr>
          <w:rFonts w:ascii="微软雅黑" w:eastAsia="微软雅黑" w:hAnsi="微软雅黑" w:hint="eastAsia"/>
        </w:rPr>
        <w:t>，实例对象、方法、静态变量都去了自己改去的地方，那么问题来了，程序该怎么执行，哪个方法先执行，哪个方法后执行，这些指令执行的顺序就是PC寄存器在管，它的作用就是</w:t>
      </w:r>
      <w:r w:rsidR="00855C81" w:rsidRPr="00650B95">
        <w:rPr>
          <w:rFonts w:ascii="微软雅黑" w:eastAsia="微软雅黑" w:hAnsi="微软雅黑" w:hint="eastAsia"/>
          <w:color w:val="0070C0"/>
        </w:rPr>
        <w:t>控制程序指令的执行顺序</w:t>
      </w:r>
      <w:r w:rsidR="00855C81" w:rsidRPr="007773BE">
        <w:rPr>
          <w:rFonts w:ascii="微软雅黑" w:eastAsia="微软雅黑" w:hAnsi="微软雅黑" w:hint="eastAsia"/>
        </w:rPr>
        <w:t>。</w:t>
      </w:r>
    </w:p>
    <w:p w:rsidR="00855C81" w:rsidRDefault="00855C81" w:rsidP="00DB7C1E">
      <w:pPr>
        <w:snapToGrid w:val="0"/>
        <w:rPr>
          <w:rFonts w:ascii="微软雅黑" w:eastAsia="微软雅黑" w:hAnsi="微软雅黑" w:hint="eastAsia"/>
        </w:rPr>
      </w:pPr>
    </w:p>
    <w:p w:rsidR="00BD002E" w:rsidRDefault="00DB7C1E" w:rsidP="00BD002E">
      <w:pPr>
        <w:pStyle w:val="3"/>
        <w:rPr>
          <w:rFonts w:hint="eastAsia"/>
        </w:rPr>
      </w:pPr>
      <w:r>
        <w:rPr>
          <w:rFonts w:hint="eastAsia"/>
        </w:rPr>
        <w:t>本地方法栈：</w:t>
      </w:r>
      <w:r>
        <w:rPr>
          <w:rFonts w:hint="eastAsia"/>
        </w:rPr>
        <w:t>Native method stacks</w:t>
      </w:r>
    </w:p>
    <w:p w:rsidR="00DB7C1E" w:rsidRPr="003A7314" w:rsidRDefault="00DB7C1E" w:rsidP="003A7314">
      <w:pPr>
        <w:snapToGrid w:val="0"/>
        <w:rPr>
          <w:rFonts w:ascii="微软雅黑" w:eastAsia="微软雅黑" w:hAnsi="微软雅黑"/>
        </w:rPr>
      </w:pPr>
      <w:r w:rsidRPr="00BD002E">
        <w:rPr>
          <w:rFonts w:hint="eastAsia"/>
        </w:rPr>
        <w:t>中</w:t>
      </w:r>
      <w:r w:rsidRPr="00BD002E">
        <w:rPr>
          <w:rFonts w:ascii="微软雅黑" w:eastAsia="微软雅黑" w:hAnsi="微软雅黑" w:hint="eastAsia"/>
        </w:rPr>
        <w:t>登记native方法，在Excution Engine执行的时候加载Native Libraries</w:t>
      </w:r>
      <w:r w:rsidR="00BD002E" w:rsidRPr="00BD002E">
        <w:rPr>
          <w:rFonts w:ascii="微软雅黑" w:eastAsia="微软雅黑" w:hAnsi="微软雅黑" w:hint="eastAsia"/>
        </w:rPr>
        <w:t>。</w:t>
      </w:r>
      <w:r w:rsidR="00BD002E" w:rsidRPr="000A3B20">
        <w:rPr>
          <w:rFonts w:ascii="微软雅黑" w:eastAsia="微软雅黑" w:hAnsi="微软雅黑" w:hint="eastAsia"/>
        </w:rPr>
        <w:t>角色和java栈类似，只不过它是用来表示执行本地方法的，本地方法栈</w:t>
      </w:r>
      <w:r w:rsidR="00BD002E" w:rsidRPr="00650B95">
        <w:rPr>
          <w:rFonts w:ascii="微软雅黑" w:eastAsia="微软雅黑" w:hAnsi="微软雅黑" w:hint="eastAsia"/>
          <w:color w:val="0070C0"/>
        </w:rPr>
        <w:t>存放的方法调用本地方法接口</w:t>
      </w:r>
      <w:r w:rsidR="00BD002E" w:rsidRPr="000A3B20">
        <w:rPr>
          <w:rFonts w:ascii="微软雅黑" w:eastAsia="微软雅黑" w:hAnsi="微软雅黑" w:hint="eastAsia"/>
        </w:rPr>
        <w:t>，最终调用本地方法库，实现与操作系统、硬件交互的目的。</w:t>
      </w:r>
    </w:p>
    <w:p w:rsidR="00BD002E" w:rsidRDefault="00DB7C1E" w:rsidP="00BD002E">
      <w:pPr>
        <w:pStyle w:val="3"/>
        <w:rPr>
          <w:rFonts w:hint="eastAsia"/>
        </w:rPr>
      </w:pPr>
      <w:r w:rsidRPr="000A3B20">
        <w:rPr>
          <w:rFonts w:hint="eastAsia"/>
        </w:rPr>
        <w:t>方法区</w:t>
      </w:r>
    </w:p>
    <w:p w:rsidR="00DB7C1E" w:rsidRDefault="00DB7C1E" w:rsidP="00DB7C1E">
      <w:pPr>
        <w:snapToGrid w:val="0"/>
        <w:rPr>
          <w:rFonts w:ascii="微软雅黑" w:eastAsia="微软雅黑" w:hAnsi="微软雅黑" w:hint="eastAsia"/>
        </w:rPr>
      </w:pPr>
      <w:r>
        <w:rPr>
          <w:rFonts w:ascii="微软雅黑" w:eastAsia="微软雅黑" w:hAnsi="微软雅黑" w:hint="eastAsia"/>
        </w:rPr>
        <w:t>各</w:t>
      </w:r>
      <w:r w:rsidRPr="00650B95">
        <w:rPr>
          <w:rFonts w:ascii="微软雅黑" w:eastAsia="微软雅黑" w:hAnsi="微软雅黑" w:hint="eastAsia"/>
          <w:color w:val="0070C0"/>
        </w:rPr>
        <w:t>线程共享</w:t>
      </w:r>
      <w:r w:rsidRPr="000A3B20">
        <w:rPr>
          <w:rFonts w:ascii="微软雅黑" w:eastAsia="微软雅黑" w:hAnsi="微软雅黑" w:hint="eastAsia"/>
        </w:rPr>
        <w:t>的区域，存放类信息、常量、静态变量。</w:t>
      </w:r>
    </w:p>
    <w:p w:rsidR="00C61996" w:rsidRDefault="00C61996" w:rsidP="00C61996">
      <w:pPr>
        <w:pStyle w:val="4"/>
        <w:rPr>
          <w:rFonts w:hint="eastAsia"/>
        </w:rPr>
      </w:pPr>
      <w:r>
        <w:rPr>
          <w:rFonts w:hint="eastAsia"/>
        </w:rPr>
        <w:t>MetaSpace</w:t>
      </w:r>
      <w:r>
        <w:rPr>
          <w:rFonts w:hint="eastAsia"/>
        </w:rPr>
        <w:t>相比</w:t>
      </w:r>
      <w:r>
        <w:rPr>
          <w:rFonts w:hint="eastAsia"/>
        </w:rPr>
        <w:t>PermGen</w:t>
      </w:r>
      <w:r>
        <w:rPr>
          <w:rFonts w:hint="eastAsia"/>
        </w:rPr>
        <w:t>的优势</w:t>
      </w:r>
    </w:p>
    <w:p w:rsidR="00C61996" w:rsidRDefault="00C61996" w:rsidP="00DB7C1E">
      <w:pPr>
        <w:snapToGrid w:val="0"/>
        <w:rPr>
          <w:rFonts w:ascii="微软雅黑" w:eastAsia="微软雅黑" w:hAnsi="微软雅黑" w:hint="eastAsia"/>
        </w:rPr>
      </w:pPr>
      <w:r>
        <w:rPr>
          <w:rFonts w:ascii="微软雅黑" w:eastAsia="微软雅黑" w:hAnsi="微软雅黑" w:hint="eastAsia"/>
        </w:rPr>
        <w:t>字符串常量池存在永久代中，容易出现性能问题和内存溢出</w:t>
      </w:r>
    </w:p>
    <w:p w:rsidR="00C61996" w:rsidRDefault="00C61996" w:rsidP="00DB7C1E">
      <w:pPr>
        <w:snapToGrid w:val="0"/>
        <w:rPr>
          <w:rFonts w:ascii="微软雅黑" w:eastAsia="微软雅黑" w:hAnsi="微软雅黑" w:hint="eastAsia"/>
        </w:rPr>
      </w:pPr>
      <w:r>
        <w:rPr>
          <w:rFonts w:ascii="微软雅黑" w:eastAsia="微软雅黑" w:hAnsi="微软雅黑" w:hint="eastAsia"/>
        </w:rPr>
        <w:t>类和方法的大小难确定，给永久代的大小指定带来困难</w:t>
      </w:r>
    </w:p>
    <w:p w:rsidR="00C61996" w:rsidRDefault="00C61996" w:rsidP="00DB7C1E">
      <w:pPr>
        <w:snapToGrid w:val="0"/>
        <w:rPr>
          <w:rFonts w:ascii="微软雅黑" w:eastAsia="微软雅黑" w:hAnsi="微软雅黑" w:hint="eastAsia"/>
        </w:rPr>
      </w:pPr>
      <w:r>
        <w:rPr>
          <w:rFonts w:ascii="微软雅黑" w:eastAsia="微软雅黑" w:hAnsi="微软雅黑" w:hint="eastAsia"/>
        </w:rPr>
        <w:lastRenderedPageBreak/>
        <w:t>永久代为GC带来不必要的复杂度</w:t>
      </w:r>
    </w:p>
    <w:p w:rsidR="00C61996" w:rsidRPr="00C61996" w:rsidRDefault="00C61996" w:rsidP="00DB7C1E">
      <w:pPr>
        <w:snapToGrid w:val="0"/>
        <w:rPr>
          <w:rFonts w:ascii="微软雅黑" w:eastAsia="微软雅黑" w:hAnsi="微软雅黑"/>
        </w:rPr>
      </w:pPr>
      <w:r>
        <w:rPr>
          <w:rFonts w:ascii="微软雅黑" w:eastAsia="微软雅黑" w:hAnsi="微软雅黑" w:hint="eastAsia"/>
        </w:rPr>
        <w:t>方便HotSport和其它JVM的如Jrockit的集成</w:t>
      </w:r>
    </w:p>
    <w:p w:rsidR="00BF1BDD" w:rsidRDefault="0013419E" w:rsidP="00BD002E">
      <w:pPr>
        <w:pStyle w:val="3"/>
        <w:rPr>
          <w:rFonts w:hint="eastAsia"/>
        </w:rPr>
      </w:pPr>
      <w:r w:rsidRPr="000A3B20">
        <w:t>J</w:t>
      </w:r>
      <w:r w:rsidR="00DB7C1E" w:rsidRPr="000A3B20">
        <w:rPr>
          <w:rFonts w:hint="eastAsia"/>
        </w:rPr>
        <w:t>ava</w:t>
      </w:r>
      <w:r>
        <w:rPr>
          <w:rFonts w:hint="eastAsia"/>
        </w:rPr>
        <w:t>虚拟机</w:t>
      </w:r>
      <w:r w:rsidR="00DB7C1E" w:rsidRPr="000A3B20">
        <w:rPr>
          <w:rFonts w:hint="eastAsia"/>
        </w:rPr>
        <w:t>栈</w:t>
      </w:r>
      <w:r>
        <w:rPr>
          <w:rFonts w:hint="eastAsia"/>
        </w:rPr>
        <w:t>（</w:t>
      </w:r>
      <w:r>
        <w:rPr>
          <w:rFonts w:hint="eastAsia"/>
        </w:rPr>
        <w:t>Stack</w:t>
      </w:r>
      <w:r>
        <w:rPr>
          <w:rFonts w:hint="eastAsia"/>
        </w:rPr>
        <w:t>）</w:t>
      </w:r>
      <w:r w:rsidR="00DB7C1E">
        <w:rPr>
          <w:rFonts w:hint="eastAsia"/>
        </w:rPr>
        <w:t>：</w:t>
      </w:r>
    </w:p>
    <w:p w:rsidR="00BF1BDD" w:rsidRDefault="00DB7C1E" w:rsidP="00DB7C1E">
      <w:pPr>
        <w:snapToGrid w:val="0"/>
        <w:rPr>
          <w:rFonts w:ascii="微软雅黑" w:eastAsia="微软雅黑" w:hAnsi="微软雅黑" w:hint="eastAsia"/>
        </w:rPr>
      </w:pPr>
      <w:r w:rsidRPr="000A3B20">
        <w:rPr>
          <w:rFonts w:ascii="微软雅黑" w:eastAsia="微软雅黑" w:hAnsi="微软雅黑" w:hint="eastAsia"/>
        </w:rPr>
        <w:t>是每个</w:t>
      </w:r>
      <w:r w:rsidRPr="0013419E">
        <w:rPr>
          <w:rFonts w:ascii="微软雅黑" w:eastAsia="微软雅黑" w:hAnsi="微软雅黑" w:hint="eastAsia"/>
          <w:color w:val="000000" w:themeColor="text1"/>
          <w:highlight w:val="yellow"/>
        </w:rPr>
        <w:t>线程私有</w:t>
      </w:r>
      <w:r w:rsidRPr="000A3B20">
        <w:rPr>
          <w:rFonts w:ascii="微软雅黑" w:eastAsia="微软雅黑" w:hAnsi="微软雅黑" w:hint="eastAsia"/>
        </w:rPr>
        <w:t>的区域，</w:t>
      </w:r>
      <w:r w:rsidRPr="00F75E51">
        <w:rPr>
          <w:rFonts w:ascii="微软雅黑" w:eastAsia="微软雅黑" w:hAnsi="微软雅黑" w:hint="eastAsia"/>
        </w:rPr>
        <w:t>是一块</w:t>
      </w:r>
      <w:r w:rsidRPr="00F75E51">
        <w:rPr>
          <w:rFonts w:ascii="微软雅黑" w:eastAsia="微软雅黑" w:hAnsi="微软雅黑" w:hint="eastAsia"/>
          <w:color w:val="0070C0"/>
        </w:rPr>
        <w:t>连续的内存区域</w:t>
      </w:r>
      <w:r>
        <w:rPr>
          <w:rFonts w:ascii="微软雅黑" w:eastAsia="微软雅黑" w:hAnsi="微软雅黑" w:hint="eastAsia"/>
        </w:rPr>
        <w:t>，</w:t>
      </w:r>
      <w:r w:rsidRPr="00F75E51">
        <w:rPr>
          <w:rFonts w:ascii="微软雅黑" w:eastAsia="微软雅黑" w:hAnsi="微软雅黑" w:hint="eastAsia"/>
          <w:color w:val="0070C0"/>
        </w:rPr>
        <w:t>能从栈获得的空间较小</w:t>
      </w:r>
      <w:r>
        <w:rPr>
          <w:rFonts w:ascii="微软雅黑" w:eastAsia="微软雅黑" w:hAnsi="微软雅黑" w:hint="eastAsia"/>
        </w:rPr>
        <w:t>，</w:t>
      </w:r>
    </w:p>
    <w:p w:rsidR="00BF1BDD" w:rsidRDefault="00DB7C1E" w:rsidP="00DB7C1E">
      <w:pPr>
        <w:snapToGrid w:val="0"/>
        <w:rPr>
          <w:rFonts w:ascii="微软雅黑" w:eastAsia="微软雅黑" w:hAnsi="微软雅黑" w:hint="eastAsia"/>
        </w:rPr>
      </w:pPr>
      <w:r w:rsidRPr="000A3B20">
        <w:rPr>
          <w:rFonts w:ascii="微软雅黑" w:eastAsia="微软雅黑" w:hAnsi="微软雅黑" w:hint="eastAsia"/>
        </w:rPr>
        <w:t>它的生命周期与线程相同，一个线程对应一个java栈，</w:t>
      </w:r>
      <w:r w:rsidR="00BF1BDD">
        <w:rPr>
          <w:rFonts w:ascii="微软雅黑" w:eastAsia="微软雅黑" w:hAnsi="微软雅黑" w:hint="eastAsia"/>
        </w:rPr>
        <w:t>方法执行的内存模型</w:t>
      </w:r>
    </w:p>
    <w:p w:rsidR="00C823FA" w:rsidRDefault="00C823FA" w:rsidP="00DB7C1E">
      <w:pPr>
        <w:snapToGrid w:val="0"/>
        <w:rPr>
          <w:rFonts w:ascii="微软雅黑" w:eastAsia="微软雅黑" w:hAnsi="微软雅黑" w:hint="eastAsia"/>
        </w:rPr>
      </w:pPr>
      <w:r>
        <w:rPr>
          <w:rFonts w:ascii="微软雅黑" w:eastAsia="微软雅黑" w:hAnsi="微软雅黑" w:hint="eastAsia"/>
        </w:rPr>
        <w:t>用来存储栈帧</w:t>
      </w:r>
    </w:p>
    <w:p w:rsidR="00BF1BDD" w:rsidRDefault="00DB7C1E" w:rsidP="00DB7C1E">
      <w:pPr>
        <w:snapToGrid w:val="0"/>
        <w:rPr>
          <w:rFonts w:ascii="微软雅黑" w:eastAsia="微软雅黑" w:hAnsi="微软雅黑" w:hint="eastAsia"/>
        </w:rPr>
      </w:pPr>
      <w:r w:rsidRPr="000A3B20">
        <w:rPr>
          <w:rFonts w:ascii="微软雅黑" w:eastAsia="微软雅黑" w:hAnsi="微软雅黑" w:hint="eastAsia"/>
        </w:rPr>
        <w:t>每执行一个方法</w:t>
      </w:r>
      <w:r w:rsidR="00BD002E">
        <w:rPr>
          <w:rFonts w:ascii="微软雅黑" w:eastAsia="微软雅黑" w:hAnsi="微软雅黑" w:hint="eastAsia"/>
        </w:rPr>
        <w:t>，会</w:t>
      </w:r>
      <w:r w:rsidR="00BF1BDD">
        <w:rPr>
          <w:rFonts w:ascii="微软雅黑" w:eastAsia="微软雅黑" w:hAnsi="微软雅黑" w:hint="eastAsia"/>
        </w:rPr>
        <w:t>创建一个栈帧（</w:t>
      </w:r>
      <w:r w:rsidR="00BD002E">
        <w:rPr>
          <w:rFonts w:ascii="微软雅黑" w:eastAsia="微软雅黑" w:hAnsi="微软雅黑" w:hint="eastAsia"/>
        </w:rPr>
        <w:t>即方法</w:t>
      </w:r>
      <w:r w:rsidR="00BF1BDD">
        <w:rPr>
          <w:rFonts w:ascii="微软雅黑" w:eastAsia="微软雅黑" w:hAnsi="微软雅黑" w:hint="eastAsia"/>
        </w:rPr>
        <w:t>运行期间的基础数据结构），</w:t>
      </w:r>
      <w:r w:rsidR="00BD002E">
        <w:rPr>
          <w:rFonts w:ascii="微软雅黑" w:eastAsia="微软雅黑" w:hAnsi="微软雅黑" w:hint="eastAsia"/>
        </w:rPr>
        <w:t>对应从入栈到出栈的过程</w:t>
      </w:r>
    </w:p>
    <w:p w:rsidR="00CE38D0" w:rsidRDefault="00CE38D0" w:rsidP="00DB7C1E">
      <w:pPr>
        <w:snapToGrid w:val="0"/>
        <w:rPr>
          <w:rFonts w:ascii="微软雅黑" w:eastAsia="微软雅黑" w:hAnsi="微软雅黑" w:hint="eastAsia"/>
        </w:rPr>
      </w:pPr>
      <w:r>
        <w:rPr>
          <w:rFonts w:ascii="微软雅黑" w:eastAsia="微软雅黑" w:hAnsi="微软雅黑" w:hint="eastAsia"/>
        </w:rPr>
        <w:t>它类似一个集合，是有固定容量的，</w:t>
      </w:r>
      <w:r w:rsidR="001C224E">
        <w:rPr>
          <w:rFonts w:ascii="微软雅黑" w:eastAsia="微软雅黑" w:hAnsi="微软雅黑" w:hint="eastAsia"/>
        </w:rPr>
        <w:t>是由多个栈帧合起来的。</w:t>
      </w:r>
    </w:p>
    <w:p w:rsidR="00BD002E" w:rsidRDefault="00DB7C1E" w:rsidP="001C224E">
      <w:pPr>
        <w:adjustRightInd w:val="0"/>
        <w:snapToGrid w:val="0"/>
        <w:rPr>
          <w:rFonts w:ascii="微软雅黑" w:eastAsia="微软雅黑" w:hAnsi="微软雅黑" w:hint="eastAsia"/>
        </w:rPr>
      </w:pPr>
      <w:r w:rsidRPr="000A3B20">
        <w:rPr>
          <w:rFonts w:ascii="微软雅黑" w:eastAsia="微软雅黑" w:hAnsi="微软雅黑" w:hint="eastAsia"/>
        </w:rPr>
        <w:t>“栈帧”，</w:t>
      </w:r>
      <w:r w:rsidR="001C224E">
        <w:rPr>
          <w:rFonts w:ascii="微软雅黑" w:eastAsia="微软雅黑" w:hAnsi="微软雅黑" w:hint="eastAsia"/>
        </w:rPr>
        <w:t>程序运行时，每调用一个方法，java虚拟机就会分配一块空间，那就是一个栈帧了，</w:t>
      </w:r>
      <w:r w:rsidR="00C823FA" w:rsidRPr="003A7314">
        <w:rPr>
          <w:rFonts w:ascii="微软雅黑" w:eastAsia="微软雅黑" w:hAnsi="微软雅黑" w:hint="eastAsia"/>
          <w:highlight w:val="yellow"/>
        </w:rPr>
        <w:t>用于存储局部变量表、操作数栈、动态链接、方法出口等</w:t>
      </w:r>
      <w:r w:rsidRPr="000A3B20">
        <w:rPr>
          <w:rFonts w:ascii="微软雅黑" w:eastAsia="微软雅黑" w:hAnsi="微软雅黑" w:hint="eastAsia"/>
        </w:rPr>
        <w:t>。</w:t>
      </w:r>
      <w:r w:rsidR="001C224E">
        <w:rPr>
          <w:rFonts w:ascii="微软雅黑" w:eastAsia="微软雅黑" w:hAnsi="微软雅黑" w:hint="eastAsia"/>
        </w:rPr>
        <w:t>方法调用结束后，栈帧就会被自动释放掉</w:t>
      </w:r>
      <w:r w:rsidR="003A7314">
        <w:rPr>
          <w:rFonts w:ascii="微软雅黑" w:eastAsia="微软雅黑" w:hAnsi="微软雅黑" w:hint="eastAsia"/>
        </w:rPr>
        <w:t>。即栈的内存</w:t>
      </w:r>
      <w:r w:rsidR="003A7314" w:rsidRPr="003A7314">
        <w:rPr>
          <w:rFonts w:ascii="微软雅黑" w:eastAsia="微软雅黑" w:hAnsi="微软雅黑" w:hint="eastAsia"/>
          <w:highlight w:val="yellow"/>
        </w:rPr>
        <w:t>不需要GC回收</w:t>
      </w:r>
    </w:p>
    <w:p w:rsidR="00440443" w:rsidRDefault="00440443" w:rsidP="00440443">
      <w:pPr>
        <w:pStyle w:val="4"/>
      </w:pPr>
      <w:r>
        <w:rPr>
          <w:rFonts w:hint="eastAsia"/>
        </w:rPr>
        <w:t>特点</w:t>
      </w:r>
    </w:p>
    <w:p w:rsidR="00440443" w:rsidRPr="00440443" w:rsidRDefault="00440443" w:rsidP="00440443">
      <w:pPr>
        <w:adjustRightInd w:val="0"/>
        <w:snapToGrid w:val="0"/>
        <w:rPr>
          <w:rFonts w:ascii="微软雅黑" w:eastAsia="微软雅黑" w:hAnsi="微软雅黑"/>
        </w:rPr>
      </w:pPr>
      <w:r w:rsidRPr="00440443">
        <w:rPr>
          <w:rFonts w:ascii="微软雅黑" w:eastAsia="微软雅黑" w:hAnsi="微软雅黑" w:hint="eastAsia"/>
        </w:rPr>
        <w:t>Java虚拟机栈会出现两种异常</w:t>
      </w:r>
    </w:p>
    <w:p w:rsidR="00CE38D0" w:rsidRPr="00CE38D0" w:rsidRDefault="00440443" w:rsidP="00795BA4">
      <w:pPr>
        <w:adjustRightInd w:val="0"/>
        <w:snapToGrid w:val="0"/>
        <w:rPr>
          <w:rFonts w:ascii="微软雅黑" w:eastAsia="微软雅黑" w:hAnsi="微软雅黑" w:hint="eastAsia"/>
        </w:rPr>
      </w:pPr>
      <w:r>
        <w:rPr>
          <w:rFonts w:ascii="微软雅黑" w:eastAsia="微软雅黑" w:hAnsi="微软雅黑"/>
        </w:rPr>
        <w:t>StackOverFlowError</w:t>
      </w:r>
      <w:r>
        <w:rPr>
          <w:rFonts w:ascii="微软雅黑" w:eastAsia="微软雅黑" w:hAnsi="微软雅黑" w:hint="eastAsia"/>
        </w:rPr>
        <w:t xml:space="preserve">    </w:t>
      </w:r>
      <w:r w:rsidRPr="00440443">
        <w:rPr>
          <w:rFonts w:ascii="微软雅黑" w:eastAsia="微软雅黑" w:hAnsi="微软雅黑" w:hint="eastAsia"/>
        </w:rPr>
        <w:t>若Java虚拟机栈的内存大小不允许动态扩展,那么当线程请求的栈深度大于虚拟机允许的</w:t>
      </w:r>
      <w:r w:rsidRPr="00CE38D0">
        <w:rPr>
          <w:rFonts w:ascii="微软雅黑" w:eastAsia="微软雅黑" w:hAnsi="微软雅黑" w:hint="eastAsia"/>
          <w:highlight w:val="yellow"/>
        </w:rPr>
        <w:t>最大深度时</w:t>
      </w:r>
      <w:r w:rsidRPr="00440443">
        <w:rPr>
          <w:rFonts w:ascii="微软雅黑" w:eastAsia="微软雅黑" w:hAnsi="微软雅黑" w:hint="eastAsia"/>
        </w:rPr>
        <w:t>(但内存空间可能还有很多),就抛出此异常</w:t>
      </w:r>
      <w:r>
        <w:rPr>
          <w:rFonts w:ascii="微软雅黑" w:eastAsia="微软雅黑" w:hAnsi="微软雅黑" w:hint="eastAsia"/>
        </w:rPr>
        <w:t>。</w:t>
      </w:r>
      <w:r w:rsidR="00CE38D0">
        <w:rPr>
          <w:rFonts w:ascii="微软雅黑" w:eastAsia="微软雅黑" w:hAnsi="微软雅黑" w:hint="eastAsia"/>
        </w:rPr>
        <w:t>每个线程的虚拟机栈深度是固定的，</w:t>
      </w:r>
      <w:r w:rsidRPr="00440443">
        <w:rPr>
          <w:rFonts w:ascii="微软雅黑" w:eastAsia="微软雅黑" w:hAnsi="微软雅黑" w:hint="eastAsia"/>
          <w:highlight w:val="yellow"/>
        </w:rPr>
        <w:t>递归</w:t>
      </w:r>
      <w:r w:rsidRPr="000A3B20">
        <w:rPr>
          <w:rFonts w:ascii="微软雅黑" w:eastAsia="微软雅黑" w:hAnsi="微软雅黑" w:hint="eastAsia"/>
        </w:rPr>
        <w:t>如果深度很深，</w:t>
      </w:r>
      <w:r w:rsidR="00CE38D0">
        <w:rPr>
          <w:rFonts w:ascii="微软雅黑" w:eastAsia="微软雅黑" w:hAnsi="微软雅黑" w:hint="eastAsia"/>
        </w:rPr>
        <w:t>栈帧数超出虚拟机栈深度</w:t>
      </w:r>
      <w:r w:rsidR="00801CB0">
        <w:rPr>
          <w:rFonts w:ascii="微软雅黑" w:eastAsia="微软雅黑" w:hAnsi="微软雅黑" w:hint="eastAsia"/>
        </w:rPr>
        <w:t>，</w:t>
      </w:r>
      <w:r w:rsidR="00801CB0" w:rsidRPr="00801CB0">
        <w:rPr>
          <w:rFonts w:ascii="Arial" w:hAnsi="Arial" w:cs="Arial"/>
          <w:color w:val="333333"/>
          <w:szCs w:val="21"/>
          <w:highlight w:val="yellow"/>
          <w:shd w:val="clear" w:color="auto" w:fill="FFFFFF"/>
        </w:rPr>
        <w:t>斐波那契</w:t>
      </w:r>
      <w:r w:rsidR="00801CB0" w:rsidRPr="00801CB0">
        <w:rPr>
          <w:rFonts w:ascii="Arial" w:hAnsi="Arial" w:cs="Arial" w:hint="eastAsia"/>
          <w:color w:val="333333"/>
          <w:szCs w:val="21"/>
          <w:highlight w:val="yellow"/>
          <w:shd w:val="clear" w:color="auto" w:fill="FFFFFF"/>
        </w:rPr>
        <w:t>（</w:t>
      </w:r>
      <w:r w:rsidR="00801CB0" w:rsidRPr="00801CB0">
        <w:rPr>
          <w:rFonts w:ascii="Arial" w:hAnsi="Arial" w:cs="Arial" w:hint="eastAsia"/>
          <w:color w:val="333333"/>
          <w:szCs w:val="21"/>
          <w:highlight w:val="yellow"/>
          <w:shd w:val="clear" w:color="auto" w:fill="FFFFFF"/>
        </w:rPr>
        <w:t>fibonacci</w:t>
      </w:r>
      <w:r w:rsidR="00801CB0" w:rsidRPr="00801CB0">
        <w:rPr>
          <w:rFonts w:ascii="Arial" w:hAnsi="Arial" w:cs="Arial" w:hint="eastAsia"/>
          <w:color w:val="333333"/>
          <w:szCs w:val="21"/>
          <w:highlight w:val="yellow"/>
          <w:shd w:val="clear" w:color="auto" w:fill="FFFFFF"/>
        </w:rPr>
        <w:t>）</w:t>
      </w:r>
      <w:bookmarkStart w:id="2" w:name="_GoBack"/>
      <w:bookmarkEnd w:id="2"/>
    </w:p>
    <w:p w:rsidR="00440443" w:rsidRPr="00440443" w:rsidRDefault="00CE38D0" w:rsidP="00440443">
      <w:pPr>
        <w:adjustRightInd w:val="0"/>
        <w:snapToGrid w:val="0"/>
        <w:rPr>
          <w:rFonts w:ascii="微软雅黑" w:eastAsia="微软雅黑" w:hAnsi="微软雅黑" w:hint="eastAsia"/>
        </w:rPr>
      </w:pPr>
      <w:r>
        <w:rPr>
          <w:rFonts w:ascii="微软雅黑" w:eastAsia="微软雅黑" w:hAnsi="微软雅黑"/>
        </w:rPr>
        <w:t xml:space="preserve"> </w:t>
      </w:r>
      <w:r w:rsidR="00440443">
        <w:rPr>
          <w:rFonts w:ascii="微软雅黑" w:eastAsia="微软雅黑" w:hAnsi="微软雅黑"/>
        </w:rPr>
        <w:t>OutOfMemoryError</w:t>
      </w:r>
      <w:r w:rsidR="00440443">
        <w:rPr>
          <w:rFonts w:ascii="微软雅黑" w:eastAsia="微软雅黑" w:hAnsi="微软雅黑" w:hint="eastAsia"/>
        </w:rPr>
        <w:tab/>
        <w:t xml:space="preserve">   </w:t>
      </w:r>
      <w:r w:rsidR="00440443" w:rsidRPr="00440443">
        <w:rPr>
          <w:rFonts w:ascii="微软雅黑" w:eastAsia="微软雅黑" w:hAnsi="微软雅黑" w:hint="eastAsia"/>
        </w:rPr>
        <w:t>若Java虚拟机栈的内存大小允许动态扩展,且当线程请求栈时</w:t>
      </w:r>
      <w:r w:rsidR="00440443" w:rsidRPr="00CE38D0">
        <w:rPr>
          <w:rFonts w:ascii="微软雅黑" w:eastAsia="微软雅黑" w:hAnsi="微软雅黑" w:hint="eastAsia"/>
          <w:highlight w:val="yellow"/>
        </w:rPr>
        <w:t>内存用完了</w:t>
      </w:r>
      <w:r w:rsidR="00440443" w:rsidRPr="00440443">
        <w:rPr>
          <w:rFonts w:ascii="微软雅黑" w:eastAsia="微软雅黑" w:hAnsi="微软雅黑" w:hint="eastAsia"/>
        </w:rPr>
        <w:t>,无法再动态扩展了,此时抛出OutOfMemoryError异常</w:t>
      </w:r>
    </w:p>
    <w:p w:rsidR="00C823FA" w:rsidRDefault="00C823FA" w:rsidP="00C823FA">
      <w:pPr>
        <w:pStyle w:val="4"/>
        <w:rPr>
          <w:rFonts w:hint="eastAsia"/>
        </w:rPr>
      </w:pPr>
      <w:r>
        <w:rPr>
          <w:rFonts w:hint="eastAsia"/>
        </w:rPr>
        <w:t>局部变量表和操作数栈</w:t>
      </w:r>
    </w:p>
    <w:p w:rsidR="00C823FA" w:rsidRPr="00C823FA" w:rsidRDefault="00C823FA" w:rsidP="00C823FA">
      <w:pPr>
        <w:adjustRightInd w:val="0"/>
        <w:snapToGrid w:val="0"/>
        <w:rPr>
          <w:rFonts w:ascii="微软雅黑" w:eastAsia="微软雅黑" w:hAnsi="微软雅黑" w:hint="eastAsia"/>
        </w:rPr>
      </w:pPr>
      <w:r w:rsidRPr="00C823FA">
        <w:rPr>
          <w:rFonts w:ascii="微软雅黑" w:eastAsia="微软雅黑" w:hAnsi="微软雅黑" w:hint="eastAsia"/>
        </w:rPr>
        <w:t>局部变量表：方法执行过程中的所有变量</w:t>
      </w:r>
    </w:p>
    <w:p w:rsidR="00C823FA" w:rsidRDefault="00C823FA" w:rsidP="00C823FA">
      <w:pPr>
        <w:adjustRightInd w:val="0"/>
        <w:snapToGrid w:val="0"/>
        <w:rPr>
          <w:rFonts w:ascii="微软雅黑" w:eastAsia="微软雅黑" w:hAnsi="微软雅黑" w:hint="eastAsia"/>
        </w:rPr>
      </w:pPr>
      <w:r w:rsidRPr="00C823FA">
        <w:rPr>
          <w:rFonts w:ascii="微软雅黑" w:eastAsia="微软雅黑" w:hAnsi="微软雅黑" w:hint="eastAsia"/>
        </w:rPr>
        <w:t>操作数栈：入栈、出栈、复制、交换、产生消费变量</w:t>
      </w:r>
    </w:p>
    <w:p w:rsidR="006815D6" w:rsidRDefault="006815D6" w:rsidP="006815D6">
      <w:pPr>
        <w:adjustRightInd w:val="0"/>
        <w:snapToGrid w:val="0"/>
        <w:ind w:firstLine="0"/>
        <w:rPr>
          <w:rFonts w:ascii="微软雅黑" w:eastAsia="微软雅黑" w:hAnsi="微软雅黑" w:hint="eastAsia"/>
        </w:rPr>
      </w:pPr>
      <w:r>
        <w:rPr>
          <w:noProof/>
        </w:rPr>
        <w:lastRenderedPageBreak/>
        <w:drawing>
          <wp:inline distT="0" distB="0" distL="0" distR="0" wp14:anchorId="675E52FD" wp14:editId="00A31F3A">
            <wp:extent cx="5274310" cy="26817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81718"/>
                    </a:xfrm>
                    <a:prstGeom prst="rect">
                      <a:avLst/>
                    </a:prstGeom>
                  </pic:spPr>
                </pic:pic>
              </a:graphicData>
            </a:graphic>
          </wp:inline>
        </w:drawing>
      </w:r>
    </w:p>
    <w:p w:rsidR="00A1134C" w:rsidRDefault="00A1134C" w:rsidP="006815D6">
      <w:pPr>
        <w:adjustRightInd w:val="0"/>
        <w:snapToGrid w:val="0"/>
        <w:ind w:firstLine="0"/>
        <w:rPr>
          <w:rFonts w:ascii="微软雅黑" w:eastAsia="微软雅黑" w:hAnsi="微软雅黑" w:hint="eastAsia"/>
        </w:rPr>
      </w:pPr>
      <w:r>
        <w:rPr>
          <w:rFonts w:ascii="微软雅黑" w:eastAsia="微软雅黑" w:hAnsi="微软雅黑" w:hint="eastAsia"/>
        </w:rPr>
        <w:t>总结：</w:t>
      </w:r>
      <w:r w:rsidRPr="00A1134C">
        <w:rPr>
          <w:rFonts w:ascii="微软雅黑" w:eastAsia="微软雅黑" w:hAnsi="微软雅黑" w:hint="eastAsia"/>
          <w:highlight w:val="yellow"/>
        </w:rPr>
        <w:t>局部变量表是为操作数栈提供数据支撑的</w:t>
      </w:r>
    </w:p>
    <w:p w:rsidR="009F5163" w:rsidRDefault="009F5163" w:rsidP="009F5163">
      <w:pPr>
        <w:pStyle w:val="3"/>
        <w:rPr>
          <w:rFonts w:hint="eastAsia"/>
        </w:rPr>
      </w:pPr>
      <w:r>
        <w:rPr>
          <w:rFonts w:hint="eastAsia"/>
        </w:rPr>
        <w:t>Java</w:t>
      </w:r>
      <w:r>
        <w:rPr>
          <w:rFonts w:hint="eastAsia"/>
        </w:rPr>
        <w:t>堆（</w:t>
      </w:r>
      <w:r>
        <w:rPr>
          <w:rFonts w:hint="eastAsia"/>
        </w:rPr>
        <w:t>Heap</w:t>
      </w:r>
      <w:r>
        <w:rPr>
          <w:rFonts w:hint="eastAsia"/>
        </w:rPr>
        <w:t>）</w:t>
      </w:r>
    </w:p>
    <w:p w:rsidR="009F5163" w:rsidRPr="00C00E3D" w:rsidRDefault="009F5163" w:rsidP="009F5163">
      <w:pPr>
        <w:adjustRightInd w:val="0"/>
        <w:snapToGrid w:val="0"/>
        <w:rPr>
          <w:rFonts w:ascii="微软雅黑" w:eastAsia="微软雅黑" w:hAnsi="微软雅黑" w:hint="eastAsia"/>
        </w:rPr>
      </w:pPr>
      <w:r w:rsidRPr="00C00E3D">
        <w:rPr>
          <w:rFonts w:ascii="微软雅黑" w:eastAsia="微软雅黑" w:hAnsi="微软雅黑" w:hint="eastAsia"/>
        </w:rPr>
        <w:t>线程共享</w:t>
      </w:r>
      <w:r>
        <w:rPr>
          <w:rFonts w:ascii="微软雅黑" w:eastAsia="微软雅黑" w:hAnsi="微软雅黑" w:hint="eastAsia"/>
        </w:rPr>
        <w:t>，物理上不连续</w:t>
      </w:r>
    </w:p>
    <w:p w:rsidR="009F5163" w:rsidRDefault="009F5163" w:rsidP="009F5163">
      <w:pPr>
        <w:adjustRightInd w:val="0"/>
        <w:snapToGrid w:val="0"/>
        <w:rPr>
          <w:rFonts w:ascii="微软雅黑" w:eastAsia="微软雅黑" w:hAnsi="微软雅黑" w:hint="eastAsia"/>
          <w:bCs/>
        </w:rPr>
      </w:pPr>
      <w:r w:rsidRPr="00C00E3D">
        <w:rPr>
          <w:rFonts w:ascii="微软雅黑" w:eastAsia="微软雅黑" w:hAnsi="微软雅黑"/>
          <w:bCs/>
        </w:rPr>
        <w:t>堆是jvm内存管理的最大的一块区域，</w:t>
      </w:r>
    </w:p>
    <w:p w:rsidR="009F5163" w:rsidRDefault="009F5163" w:rsidP="009F5163">
      <w:pPr>
        <w:adjustRightInd w:val="0"/>
        <w:snapToGrid w:val="0"/>
        <w:ind w:left="420" w:firstLine="0"/>
        <w:rPr>
          <w:rFonts w:ascii="微软雅黑" w:eastAsia="微软雅黑" w:hAnsi="微软雅黑" w:hint="eastAsia"/>
          <w:bCs/>
        </w:rPr>
      </w:pPr>
      <w:r w:rsidRPr="00C00E3D">
        <w:rPr>
          <w:rFonts w:ascii="微软雅黑" w:eastAsia="微软雅黑" w:hAnsi="微软雅黑"/>
          <w:bCs/>
        </w:rPr>
        <w:t>此内存区域的</w:t>
      </w:r>
      <w:r w:rsidRPr="009F5163">
        <w:rPr>
          <w:rFonts w:ascii="微软雅黑" w:eastAsia="微软雅黑" w:hAnsi="微软雅黑"/>
          <w:bCs/>
          <w:color w:val="0070C0"/>
        </w:rPr>
        <w:t>唯一目的就是存放对象的实例</w:t>
      </w:r>
      <w:r w:rsidRPr="00C00E3D">
        <w:rPr>
          <w:rFonts w:ascii="微软雅黑" w:eastAsia="微软雅黑" w:hAnsi="微软雅黑"/>
          <w:bCs/>
        </w:rPr>
        <w:t>，所有</w:t>
      </w:r>
      <w:r w:rsidRPr="00C00E3D">
        <w:rPr>
          <w:rFonts w:ascii="微软雅黑" w:eastAsia="微软雅黑" w:hAnsi="微软雅黑"/>
          <w:bCs/>
          <w:highlight w:val="yellow"/>
        </w:rPr>
        <w:t>对象实例与数组</w:t>
      </w:r>
      <w:r w:rsidRPr="00C00E3D">
        <w:rPr>
          <w:rFonts w:ascii="微软雅黑" w:eastAsia="微软雅黑" w:hAnsi="微软雅黑"/>
          <w:bCs/>
        </w:rPr>
        <w:t>都要在堆上分配内存。它也是垃圾收集器的主要管理区域</w:t>
      </w:r>
    </w:p>
    <w:p w:rsidR="009F5163" w:rsidRDefault="009F5163" w:rsidP="009F5163">
      <w:pPr>
        <w:snapToGrid w:val="0"/>
        <w:rPr>
          <w:rFonts w:ascii="微软雅黑" w:eastAsia="微软雅黑" w:hAnsi="微软雅黑"/>
        </w:rPr>
      </w:pPr>
      <w:r w:rsidRPr="000A3B20">
        <w:rPr>
          <w:rFonts w:ascii="微软雅黑" w:eastAsia="微软雅黑" w:hAnsi="微软雅黑" w:hint="eastAsia"/>
        </w:rPr>
        <w:t>如果java堆空间不足了，程序会抛出OutOfMemoryError异常。</w:t>
      </w:r>
    </w:p>
    <w:p w:rsidR="009F5163" w:rsidRPr="00C823FA" w:rsidRDefault="009F5163" w:rsidP="006815D6">
      <w:pPr>
        <w:adjustRightInd w:val="0"/>
        <w:snapToGrid w:val="0"/>
        <w:ind w:firstLine="0"/>
        <w:rPr>
          <w:rFonts w:ascii="微软雅黑" w:eastAsia="微软雅黑" w:hAnsi="微软雅黑"/>
        </w:rPr>
      </w:pPr>
    </w:p>
    <w:p w:rsidR="00DB7C1E" w:rsidRDefault="004A7FF8" w:rsidP="004A7FF8">
      <w:pPr>
        <w:pStyle w:val="1"/>
        <w:rPr>
          <w:rFonts w:hint="eastAsia"/>
        </w:rPr>
      </w:pPr>
      <w:r>
        <w:rPr>
          <w:rFonts w:hint="eastAsia"/>
        </w:rPr>
        <w:t>堆内存与栈内存的区别</w:t>
      </w:r>
    </w:p>
    <w:p w:rsidR="004A7FF8" w:rsidRDefault="004A7FF8" w:rsidP="004A7FF8">
      <w:pPr>
        <w:pStyle w:val="2"/>
        <w:rPr>
          <w:rFonts w:hint="eastAsia"/>
        </w:rPr>
      </w:pPr>
      <w:r>
        <w:rPr>
          <w:rFonts w:hint="eastAsia"/>
        </w:rPr>
        <w:t>内存分配策略</w:t>
      </w:r>
    </w:p>
    <w:p w:rsidR="004A7FF8" w:rsidRDefault="004A7FF8" w:rsidP="004A7FF8">
      <w:pPr>
        <w:rPr>
          <w:rFonts w:hint="eastAsia"/>
        </w:rPr>
      </w:pPr>
      <w:r>
        <w:rPr>
          <w:rFonts w:hint="eastAsia"/>
        </w:rPr>
        <w:t>静态式、堆式、栈式</w:t>
      </w:r>
    </w:p>
    <w:p w:rsidR="004A7FF8" w:rsidRPr="004A7FF8" w:rsidRDefault="004A7FF8" w:rsidP="004A7FF8">
      <w:r>
        <w:rPr>
          <w:noProof/>
        </w:rPr>
        <w:drawing>
          <wp:inline distT="0" distB="0" distL="0" distR="0" wp14:anchorId="4C9A39FA" wp14:editId="3F9CDA7A">
            <wp:extent cx="5274310" cy="14022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402209"/>
                    </a:xfrm>
                    <a:prstGeom prst="rect">
                      <a:avLst/>
                    </a:prstGeom>
                  </pic:spPr>
                </pic:pic>
              </a:graphicData>
            </a:graphic>
          </wp:inline>
        </w:drawing>
      </w:r>
    </w:p>
    <w:p w:rsidR="004A7FF8" w:rsidRDefault="004A7FF8" w:rsidP="004A7FF8">
      <w:pPr>
        <w:pStyle w:val="2"/>
        <w:rPr>
          <w:rFonts w:hint="eastAsia"/>
        </w:rPr>
      </w:pPr>
      <w:r>
        <w:rPr>
          <w:rFonts w:hint="eastAsia"/>
        </w:rPr>
        <w:lastRenderedPageBreak/>
        <w:t>联系</w:t>
      </w:r>
    </w:p>
    <w:p w:rsidR="004A7FF8" w:rsidRDefault="004A7FF8" w:rsidP="00DB7C1E">
      <w:pPr>
        <w:snapToGrid w:val="0"/>
        <w:rPr>
          <w:rFonts w:ascii="微软雅黑" w:eastAsia="微软雅黑" w:hAnsi="微软雅黑" w:hint="eastAsia"/>
        </w:rPr>
      </w:pPr>
      <w:r>
        <w:rPr>
          <w:noProof/>
        </w:rPr>
        <w:drawing>
          <wp:inline distT="0" distB="0" distL="0" distR="0" wp14:anchorId="09BA0A4C" wp14:editId="2AE8B460">
            <wp:extent cx="4486275" cy="187758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4116" cy="1876685"/>
                    </a:xfrm>
                    <a:prstGeom prst="rect">
                      <a:avLst/>
                    </a:prstGeom>
                  </pic:spPr>
                </pic:pic>
              </a:graphicData>
            </a:graphic>
          </wp:inline>
        </w:drawing>
      </w:r>
    </w:p>
    <w:p w:rsidR="004A7FF8" w:rsidRDefault="004A7FF8" w:rsidP="004A7FF8">
      <w:pPr>
        <w:pStyle w:val="2"/>
        <w:rPr>
          <w:rFonts w:hint="eastAsia"/>
        </w:rPr>
      </w:pPr>
      <w:r>
        <w:rPr>
          <w:rFonts w:hint="eastAsia"/>
        </w:rPr>
        <w:t>区别</w:t>
      </w:r>
    </w:p>
    <w:p w:rsidR="004A7FF8" w:rsidRDefault="009110AA" w:rsidP="004A7FF8">
      <w:pPr>
        <w:rPr>
          <w:rFonts w:hint="eastAsia"/>
        </w:rPr>
      </w:pPr>
      <w:r>
        <w:rPr>
          <w:rFonts w:hint="eastAsia"/>
        </w:rPr>
        <w:t>管理方式：栈自动释放，堆需要</w:t>
      </w:r>
      <w:r>
        <w:rPr>
          <w:rFonts w:hint="eastAsia"/>
        </w:rPr>
        <w:t>GC</w:t>
      </w:r>
    </w:p>
    <w:p w:rsidR="009110AA" w:rsidRDefault="009110AA" w:rsidP="004A7FF8">
      <w:pPr>
        <w:rPr>
          <w:rFonts w:hint="eastAsia"/>
        </w:rPr>
      </w:pPr>
      <w:r>
        <w:rPr>
          <w:rFonts w:hint="eastAsia"/>
        </w:rPr>
        <w:t>空间大小：栈比堆小</w:t>
      </w:r>
    </w:p>
    <w:p w:rsidR="009110AA" w:rsidRDefault="009110AA" w:rsidP="004A7FF8">
      <w:pPr>
        <w:rPr>
          <w:rFonts w:hint="eastAsia"/>
        </w:rPr>
      </w:pPr>
      <w:r>
        <w:rPr>
          <w:rFonts w:hint="eastAsia"/>
        </w:rPr>
        <w:t>碎片相关：栈产生的碎片远小于堆</w:t>
      </w:r>
    </w:p>
    <w:p w:rsidR="009110AA" w:rsidRDefault="009110AA" w:rsidP="004A7FF8">
      <w:pPr>
        <w:rPr>
          <w:rFonts w:hint="eastAsia"/>
        </w:rPr>
      </w:pPr>
      <w:r>
        <w:rPr>
          <w:rFonts w:hint="eastAsia"/>
        </w:rPr>
        <w:t>分配方式：栈支持静态分配和动态分配，堆仅支持动态分配</w:t>
      </w:r>
      <w:r>
        <w:rPr>
          <w:rFonts w:hint="eastAsia"/>
        </w:rPr>
        <w:t>(</w:t>
      </w:r>
      <w:r>
        <w:rPr>
          <w:rFonts w:hint="eastAsia"/>
        </w:rPr>
        <w:t>是一个运行时级别的内存</w:t>
      </w:r>
      <w:r>
        <w:rPr>
          <w:rFonts w:hint="eastAsia"/>
        </w:rPr>
        <w:t>)</w:t>
      </w:r>
    </w:p>
    <w:p w:rsidR="009110AA" w:rsidRDefault="009110AA" w:rsidP="004A7FF8">
      <w:pPr>
        <w:rPr>
          <w:rFonts w:hint="eastAsia"/>
        </w:rPr>
      </w:pPr>
      <w:r>
        <w:rPr>
          <w:rFonts w:hint="eastAsia"/>
        </w:rPr>
        <w:t>效率：栈比堆高。堆空间最大的优点就是动态分配，比较灵活，但是效率会下降</w:t>
      </w:r>
    </w:p>
    <w:p w:rsidR="008B486C" w:rsidRDefault="008B486C" w:rsidP="008B486C">
      <w:pPr>
        <w:pStyle w:val="1"/>
        <w:rPr>
          <w:rFonts w:hint="eastAsia"/>
        </w:rPr>
      </w:pPr>
      <w:r>
        <w:t>M</w:t>
      </w:r>
      <w:r>
        <w:rPr>
          <w:rFonts w:hint="eastAsia"/>
        </w:rPr>
        <w:t>etaSpace</w:t>
      </w:r>
      <w:r>
        <w:rPr>
          <w:rFonts w:hint="eastAsia"/>
        </w:rPr>
        <w:t>、</w:t>
      </w:r>
      <w:r>
        <w:rPr>
          <w:rFonts w:hint="eastAsia"/>
        </w:rPr>
        <w:t>heap</w:t>
      </w:r>
      <w:r w:rsidR="00897AE9">
        <w:rPr>
          <w:rFonts w:hint="eastAsia"/>
        </w:rPr>
        <w:t>、线程独占</w:t>
      </w:r>
      <w:r>
        <w:rPr>
          <w:rFonts w:hint="eastAsia"/>
        </w:rPr>
        <w:t>的联系</w:t>
      </w:r>
    </w:p>
    <w:p w:rsidR="008B486C" w:rsidRDefault="008B486C" w:rsidP="008B486C">
      <w:pPr>
        <w:rPr>
          <w:rFonts w:hint="eastAsia"/>
        </w:rPr>
      </w:pPr>
      <w:r>
        <w:rPr>
          <w:noProof/>
        </w:rPr>
        <w:drawing>
          <wp:inline distT="0" distB="0" distL="0" distR="0" wp14:anchorId="32AE9795" wp14:editId="068AC28D">
            <wp:extent cx="3581400" cy="284066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82825" cy="2841798"/>
                    </a:xfrm>
                    <a:prstGeom prst="rect">
                      <a:avLst/>
                    </a:prstGeom>
                  </pic:spPr>
                </pic:pic>
              </a:graphicData>
            </a:graphic>
          </wp:inline>
        </w:drawing>
      </w:r>
    </w:p>
    <w:p w:rsidR="00897AE9" w:rsidRPr="008B486C" w:rsidRDefault="00897AE9" w:rsidP="008B486C">
      <w:pPr>
        <w:rPr>
          <w:rFonts w:hint="eastAsia"/>
        </w:rPr>
      </w:pPr>
      <w:r>
        <w:rPr>
          <w:noProof/>
        </w:rPr>
        <w:lastRenderedPageBreak/>
        <w:drawing>
          <wp:inline distT="0" distB="0" distL="0" distR="0" wp14:anchorId="34CCC50E" wp14:editId="2FA97940">
            <wp:extent cx="4610100" cy="205853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14903" cy="2060683"/>
                    </a:xfrm>
                    <a:prstGeom prst="rect">
                      <a:avLst/>
                    </a:prstGeom>
                  </pic:spPr>
                </pic:pic>
              </a:graphicData>
            </a:graphic>
          </wp:inline>
        </w:drawing>
      </w:r>
    </w:p>
    <w:p w:rsidR="008B1E79" w:rsidRDefault="008B1E79" w:rsidP="008B1E79">
      <w:pPr>
        <w:pStyle w:val="1"/>
        <w:rPr>
          <w:rFonts w:hint="eastAsia"/>
        </w:rPr>
      </w:pPr>
      <w:r>
        <w:rPr>
          <w:rFonts w:hint="eastAsia"/>
        </w:rPr>
        <w:t>JVM</w:t>
      </w:r>
      <w:r>
        <w:rPr>
          <w:rFonts w:hint="eastAsia"/>
        </w:rPr>
        <w:t>三大性能调优参数</w:t>
      </w:r>
    </w:p>
    <w:p w:rsidR="008B1E79" w:rsidRDefault="008B1E79" w:rsidP="008B1E79">
      <w:pPr>
        <w:ind w:firstLine="0"/>
        <w:rPr>
          <w:rFonts w:hint="eastAsia"/>
        </w:rPr>
      </w:pPr>
      <w:r>
        <w:rPr>
          <w:noProof/>
        </w:rPr>
        <w:drawing>
          <wp:inline distT="0" distB="0" distL="0" distR="0" wp14:anchorId="0D74ACB3" wp14:editId="5F21D315">
            <wp:extent cx="4314825" cy="169480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14825" cy="1694801"/>
                    </a:xfrm>
                    <a:prstGeom prst="rect">
                      <a:avLst/>
                    </a:prstGeom>
                  </pic:spPr>
                </pic:pic>
              </a:graphicData>
            </a:graphic>
          </wp:inline>
        </w:drawing>
      </w:r>
    </w:p>
    <w:p w:rsidR="008B1E79" w:rsidRDefault="008B1E79" w:rsidP="008B1E79">
      <w:pPr>
        <w:ind w:firstLine="0"/>
        <w:rPr>
          <w:rFonts w:ascii="微软雅黑" w:eastAsia="微软雅黑" w:hAnsi="微软雅黑" w:hint="eastAsia"/>
        </w:rPr>
      </w:pPr>
      <w:r w:rsidRPr="008B1E79">
        <w:rPr>
          <w:rFonts w:ascii="微软雅黑" w:eastAsia="微软雅黑" w:hAnsi="微软雅黑"/>
        </w:rPr>
        <w:t>J</w:t>
      </w:r>
      <w:r w:rsidRPr="008B1E79">
        <w:rPr>
          <w:rFonts w:ascii="微软雅黑" w:eastAsia="微软雅黑" w:hAnsi="微软雅黑" w:hint="eastAsia"/>
        </w:rPr>
        <w:t xml:space="preserve">ava </w:t>
      </w:r>
      <w:r w:rsidRPr="008B1E79">
        <w:rPr>
          <w:rFonts w:ascii="微软雅黑" w:eastAsia="微软雅黑" w:hAnsi="微软雅黑"/>
        </w:rPr>
        <w:t>–</w:t>
      </w:r>
      <w:r w:rsidRPr="008B1E79">
        <w:rPr>
          <w:rFonts w:ascii="微软雅黑" w:eastAsia="微软雅黑" w:hAnsi="微软雅黑" w:hint="eastAsia"/>
        </w:rPr>
        <w:t>X</w:t>
      </w:r>
      <w:r>
        <w:rPr>
          <w:rFonts w:ascii="微软雅黑" w:eastAsia="微软雅黑" w:hAnsi="微软雅黑" w:hint="eastAsia"/>
        </w:rPr>
        <w:t>ms</w:t>
      </w:r>
      <w:r w:rsidRPr="008B1E79">
        <w:rPr>
          <w:rFonts w:ascii="微软雅黑" w:eastAsia="微软雅黑" w:hAnsi="微软雅黑" w:hint="eastAsia"/>
        </w:rPr>
        <w:t>128m</w:t>
      </w:r>
      <w:r>
        <w:rPr>
          <w:rFonts w:ascii="微软雅黑" w:eastAsia="微软雅黑" w:hAnsi="微软雅黑" w:hint="eastAsia"/>
        </w:rPr>
        <w:t xml:space="preserve"> </w:t>
      </w:r>
      <w:r w:rsidRPr="008B1E79">
        <w:rPr>
          <w:rFonts w:ascii="微软雅黑" w:eastAsia="微软雅黑" w:hAnsi="微软雅黑"/>
        </w:rPr>
        <w:t>–</w:t>
      </w:r>
      <w:r w:rsidRPr="008B1E79">
        <w:rPr>
          <w:rFonts w:ascii="微软雅黑" w:eastAsia="微软雅黑" w:hAnsi="微软雅黑" w:hint="eastAsia"/>
        </w:rPr>
        <w:t xml:space="preserve">Xmx128m </w:t>
      </w:r>
      <w:r w:rsidRPr="008B1E79">
        <w:rPr>
          <w:rFonts w:ascii="微软雅黑" w:eastAsia="微软雅黑" w:hAnsi="微软雅黑"/>
        </w:rPr>
        <w:t>–</w:t>
      </w:r>
      <w:r w:rsidRPr="008B1E79">
        <w:rPr>
          <w:rFonts w:ascii="微软雅黑" w:eastAsia="微软雅黑" w:hAnsi="微软雅黑" w:hint="eastAsia"/>
        </w:rPr>
        <w:t>Xss256k</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jar xxx.jar</w:t>
      </w:r>
    </w:p>
    <w:p w:rsidR="004A7FF8" w:rsidRPr="008B1E79" w:rsidRDefault="004A7FF8" w:rsidP="008B1E79">
      <w:pPr>
        <w:ind w:firstLine="0"/>
        <w:rPr>
          <w:rFonts w:ascii="微软雅黑" w:eastAsia="微软雅黑" w:hAnsi="微软雅黑" w:hint="eastAsia"/>
        </w:rPr>
      </w:pPr>
      <w:r>
        <w:rPr>
          <w:rFonts w:ascii="微软雅黑" w:eastAsia="微软雅黑" w:hAnsi="微软雅黑" w:hint="eastAsia"/>
        </w:rPr>
        <w:t>通常</w:t>
      </w:r>
      <w:r w:rsidRPr="008B1E79">
        <w:rPr>
          <w:rFonts w:ascii="微软雅黑" w:eastAsia="微软雅黑" w:hAnsi="微软雅黑"/>
        </w:rPr>
        <w:t>–</w:t>
      </w:r>
      <w:r w:rsidRPr="008B1E79">
        <w:rPr>
          <w:rFonts w:ascii="微软雅黑" w:eastAsia="微软雅黑" w:hAnsi="微软雅黑" w:hint="eastAsia"/>
        </w:rPr>
        <w:t>X</w:t>
      </w:r>
      <w:r>
        <w:rPr>
          <w:rFonts w:ascii="微软雅黑" w:eastAsia="微软雅黑" w:hAnsi="微软雅黑" w:hint="eastAsia"/>
        </w:rPr>
        <w:t>ms</w:t>
      </w:r>
      <w:r>
        <w:rPr>
          <w:rFonts w:ascii="微软雅黑" w:eastAsia="微软雅黑" w:hAnsi="微软雅黑" w:hint="eastAsia"/>
        </w:rPr>
        <w:t>和</w:t>
      </w:r>
      <w:r w:rsidRPr="008B1E79">
        <w:rPr>
          <w:rFonts w:ascii="微软雅黑" w:eastAsia="微软雅黑" w:hAnsi="微软雅黑"/>
        </w:rPr>
        <w:t>–</w:t>
      </w:r>
      <w:r w:rsidRPr="008B1E79">
        <w:rPr>
          <w:rFonts w:ascii="微软雅黑" w:eastAsia="微软雅黑" w:hAnsi="微软雅黑" w:hint="eastAsia"/>
        </w:rPr>
        <w:t>Xmx</w:t>
      </w:r>
      <w:r>
        <w:rPr>
          <w:rFonts w:ascii="微软雅黑" w:eastAsia="微软雅黑" w:hAnsi="微软雅黑" w:hint="eastAsia"/>
        </w:rPr>
        <w:t>设置的一样大，因为heap不够用要扩容时，会发生内存抖动，影响程序运行的稳定性</w:t>
      </w:r>
    </w:p>
    <w:p w:rsidR="009F5163" w:rsidRDefault="009F5163" w:rsidP="009F5163">
      <w:pPr>
        <w:pStyle w:val="1"/>
      </w:pPr>
      <w:r>
        <w:rPr>
          <w:rFonts w:hint="eastAsia"/>
        </w:rPr>
        <w:t>Java GC</w:t>
      </w:r>
    </w:p>
    <w:p w:rsidR="009F5163" w:rsidRDefault="009F5163" w:rsidP="009F5163">
      <w:pPr>
        <w:snapToGrid w:val="0"/>
        <w:rPr>
          <w:rFonts w:ascii="微软雅黑" w:eastAsia="微软雅黑" w:hAnsi="微软雅黑"/>
        </w:rPr>
      </w:pPr>
      <w:r w:rsidRPr="007446C8">
        <w:rPr>
          <w:rFonts w:ascii="微软雅黑" w:eastAsia="微软雅黑" w:hAnsi="微软雅黑" w:hint="eastAsia"/>
          <w:color w:val="0070C0"/>
        </w:rPr>
        <w:t>无能为力</w:t>
      </w:r>
      <w:r w:rsidRPr="007446C8">
        <w:rPr>
          <w:rFonts w:ascii="微软雅黑" w:eastAsia="微软雅黑" w:hAnsi="微软雅黑" w:hint="eastAsia"/>
        </w:rPr>
        <w:t>：JVM的垃圾回收机制属于Java内存管理的一部分，它只是负责回收</w:t>
      </w:r>
      <w:r w:rsidRPr="007446C8">
        <w:rPr>
          <w:rFonts w:ascii="微软雅黑" w:eastAsia="微软雅黑" w:hAnsi="微软雅黑" w:hint="eastAsia"/>
          <w:color w:val="0070C0"/>
        </w:rPr>
        <w:t>堆内存</w:t>
      </w:r>
      <w:r w:rsidRPr="007446C8">
        <w:rPr>
          <w:rFonts w:ascii="微软雅黑" w:eastAsia="微软雅黑" w:hAnsi="微软雅黑" w:hint="eastAsia"/>
        </w:rPr>
        <w:t>中分配出来的内存</w:t>
      </w:r>
      <w:r>
        <w:rPr>
          <w:rFonts w:ascii="微软雅黑" w:eastAsia="微软雅黑" w:hAnsi="微软雅黑" w:hint="eastAsia"/>
        </w:rPr>
        <w:t>，至于程序中打开的</w:t>
      </w:r>
      <w:r w:rsidRPr="00C87697">
        <w:rPr>
          <w:rFonts w:ascii="微软雅黑" w:eastAsia="微软雅黑" w:hAnsi="微软雅黑" w:hint="eastAsia"/>
          <w:color w:val="0070C0"/>
        </w:rPr>
        <w:t>物理资源</w:t>
      </w:r>
      <w:r>
        <w:rPr>
          <w:rFonts w:ascii="微软雅黑" w:eastAsia="微软雅黑" w:hAnsi="微软雅黑" w:hint="eastAsia"/>
        </w:rPr>
        <w:t>，垃圾回收机制管不了，如</w:t>
      </w:r>
      <w:r w:rsidRPr="008042BF">
        <w:rPr>
          <w:rFonts w:ascii="微软雅黑" w:eastAsia="微软雅黑" w:hAnsi="微软雅黑" w:hint="eastAsia"/>
          <w:highlight w:val="yellow"/>
        </w:rPr>
        <w:t>数据库连接、网络连接、磁盘文件</w:t>
      </w:r>
      <w:r>
        <w:rPr>
          <w:rFonts w:ascii="微软雅黑" w:eastAsia="微软雅黑" w:hAnsi="微软雅黑" w:hint="eastAsia"/>
        </w:rPr>
        <w:t>。</w:t>
      </w:r>
    </w:p>
    <w:p w:rsidR="009F5163" w:rsidRDefault="009F5163" w:rsidP="009F5163">
      <w:pPr>
        <w:snapToGrid w:val="0"/>
        <w:rPr>
          <w:rFonts w:ascii="微软雅黑" w:eastAsia="微软雅黑" w:hAnsi="微软雅黑"/>
        </w:rPr>
      </w:pPr>
      <w:r>
        <w:rPr>
          <w:rFonts w:ascii="微软雅黑" w:eastAsia="微软雅黑" w:hAnsi="微软雅黑" w:hint="eastAsia"/>
        </w:rPr>
        <w:t>对象可被回收：</w:t>
      </w:r>
    </w:p>
    <w:p w:rsidR="009F5163" w:rsidRDefault="009F5163" w:rsidP="009F5163">
      <w:pPr>
        <w:snapToGrid w:val="0"/>
        <w:rPr>
          <w:rFonts w:ascii="微软雅黑" w:eastAsia="微软雅黑" w:hAnsi="微软雅黑"/>
        </w:rPr>
      </w:pPr>
      <w:r>
        <w:rPr>
          <w:rFonts w:ascii="微软雅黑" w:eastAsia="微软雅黑" w:hAnsi="微软雅黑" w:hint="eastAsia"/>
        </w:rPr>
        <w:t>对象没有被引用</w:t>
      </w:r>
    </w:p>
    <w:p w:rsidR="009F5163" w:rsidRDefault="009F5163" w:rsidP="009F5163">
      <w:pPr>
        <w:snapToGrid w:val="0"/>
        <w:rPr>
          <w:rFonts w:ascii="微软雅黑" w:eastAsia="微软雅黑" w:hAnsi="微软雅黑"/>
        </w:rPr>
      </w:pPr>
      <w:r>
        <w:rPr>
          <w:rFonts w:ascii="微软雅黑" w:eastAsia="微软雅黑" w:hAnsi="微软雅黑" w:hint="eastAsia"/>
        </w:rPr>
        <w:t>作用域发生未捕获异常</w:t>
      </w:r>
    </w:p>
    <w:p w:rsidR="009F5163" w:rsidRDefault="009F5163" w:rsidP="009F5163">
      <w:pPr>
        <w:snapToGrid w:val="0"/>
        <w:rPr>
          <w:rFonts w:ascii="微软雅黑" w:eastAsia="微软雅黑" w:hAnsi="微软雅黑"/>
        </w:rPr>
      </w:pPr>
      <w:r>
        <w:rPr>
          <w:rFonts w:ascii="微软雅黑" w:eastAsia="微软雅黑" w:hAnsi="微软雅黑"/>
          <w:noProof/>
        </w:rPr>
        <w:pict>
          <v:group id="_x0000_s1046" alt="" style="position:absolute;left:0;text-align:left;margin-left:10.5pt;margin-top:13.8pt;width:480.25pt;height:153.9pt;z-index:251663360" coordorigin="2255,4726" coordsize="9605,3078">
            <v:rect id="_x0000_s1047" alt="" style="position:absolute;left:2255;top:6168;width:1820;height:842;mso-wrap-style:square;v-text-anchor:top" fillcolor="white [3201]" strokecolor="#92cddc [1944]" strokeweight="1pt">
              <v:fill color2="#b6dde8 [1304]" focusposition="1" focussize="" focus="100%" type="gradient"/>
              <v:shadow on="t" type="perspective" color="#205867 [1608]" opacity=".5" offset="1pt" offset2="-3pt"/>
              <v:textbox>
                <w:txbxContent>
                  <w:p w:rsidR="009F5163" w:rsidRDefault="009F5163" w:rsidP="009F5163">
                    <w:pPr>
                      <w:ind w:firstLineChars="250" w:firstLine="525"/>
                    </w:pPr>
                    <w:r>
                      <w:rPr>
                        <w:rFonts w:hint="eastAsia"/>
                      </w:rPr>
                      <w:t>堆</w:t>
                    </w:r>
                  </w:p>
                  <w:p w:rsidR="009F5163" w:rsidRDefault="009F5163" w:rsidP="009F5163">
                    <w:r>
                      <w:rPr>
                        <w:rFonts w:hint="eastAsia"/>
                      </w:rPr>
                      <w:t>Heap</w:t>
                    </w:r>
                  </w:p>
                </w:txbxContent>
              </v:textbox>
            </v:rect>
            <v:rect id="_x0000_s1048" alt="" style="position:absolute;left:5013;top:5828;width:1630;height:652;mso-wrap-style:square;v-text-anchor:top" fillcolor="#c2d69b [1942]" strokecolor="#c2d69b [1942]" strokeweight="1pt">
              <v:fill color2="#eaf1dd [662]" angle="-45" focus="-50%" type="gradient"/>
              <v:shadow on="t" type="perspective" color="#4e6128 [1606]" opacity=".5" offset="1pt" offset2="-3pt"/>
              <v:textbox>
                <w:txbxContent>
                  <w:p w:rsidR="009F5163" w:rsidRPr="00EF607B" w:rsidRDefault="009F5163" w:rsidP="009F5163">
                    <w:pPr>
                      <w:snapToGrid w:val="0"/>
                      <w:ind w:firstLineChars="232" w:firstLine="418"/>
                      <w:rPr>
                        <w:sz w:val="18"/>
                        <w:szCs w:val="18"/>
                      </w:rPr>
                    </w:pPr>
                    <w:r w:rsidRPr="00EF607B">
                      <w:rPr>
                        <w:rFonts w:hint="eastAsia"/>
                        <w:sz w:val="18"/>
                        <w:szCs w:val="18"/>
                      </w:rPr>
                      <w:t>新生代</w:t>
                    </w:r>
                  </w:p>
                  <w:p w:rsidR="009F5163" w:rsidRPr="00EF607B" w:rsidRDefault="009F5163" w:rsidP="009F5163">
                    <w:pPr>
                      <w:snapToGrid w:val="0"/>
                      <w:rPr>
                        <w:sz w:val="18"/>
                        <w:szCs w:val="18"/>
                      </w:rPr>
                    </w:pPr>
                    <w:r w:rsidRPr="00EF607B">
                      <w:rPr>
                        <w:rFonts w:hint="eastAsia"/>
                        <w:sz w:val="18"/>
                        <w:szCs w:val="18"/>
                      </w:rPr>
                      <w:t>Young</w:t>
                    </w:r>
                  </w:p>
                </w:txbxContent>
              </v:textbox>
            </v:rect>
            <v:rect id="_x0000_s1049" alt="" style="position:absolute;left:5013;top:6948;width:1630;height:584;mso-wrap-style:square;v-text-anchor:top" fillcolor="#c2d69b [1942]" strokecolor="#c2d69b [1942]" strokeweight="1pt">
              <v:fill color2="#eaf1dd [662]" angle="-45" focus="-50%" type="gradient"/>
              <v:shadow on="t" type="perspective" color="#4e6128 [1606]" opacity=".5" offset="1pt" offset2="-3pt"/>
              <v:textbox>
                <w:txbxContent>
                  <w:p w:rsidR="009F5163" w:rsidRPr="00EF607B" w:rsidRDefault="009F5163" w:rsidP="009F5163">
                    <w:pPr>
                      <w:snapToGrid w:val="0"/>
                      <w:ind w:firstLineChars="232" w:firstLine="418"/>
                      <w:rPr>
                        <w:sz w:val="18"/>
                        <w:szCs w:val="18"/>
                      </w:rPr>
                    </w:pPr>
                    <w:r>
                      <w:rPr>
                        <w:rFonts w:hint="eastAsia"/>
                        <w:sz w:val="18"/>
                        <w:szCs w:val="18"/>
                      </w:rPr>
                      <w:t>老年</w:t>
                    </w:r>
                    <w:r w:rsidRPr="00EF607B">
                      <w:rPr>
                        <w:rFonts w:hint="eastAsia"/>
                        <w:sz w:val="18"/>
                        <w:szCs w:val="18"/>
                      </w:rPr>
                      <w:t>代</w:t>
                    </w:r>
                  </w:p>
                  <w:p w:rsidR="009F5163" w:rsidRPr="00EF607B" w:rsidRDefault="009F5163" w:rsidP="009F5163">
                    <w:pPr>
                      <w:snapToGrid w:val="0"/>
                      <w:ind w:firstLineChars="332" w:firstLine="598"/>
                      <w:rPr>
                        <w:sz w:val="18"/>
                        <w:szCs w:val="18"/>
                      </w:rPr>
                    </w:pPr>
                    <w:r>
                      <w:rPr>
                        <w:rFonts w:hint="eastAsia"/>
                        <w:sz w:val="18"/>
                        <w:szCs w:val="18"/>
                      </w:rPr>
                      <w:t>Old</w:t>
                    </w:r>
                  </w:p>
                </w:txbxContent>
              </v:textbox>
            </v:rect>
            <v:shapetype id="_x0000_t32" coordsize="21600,21600" o:spt="32" o:oned="t" path="m,l21600,21600e" filled="f">
              <v:path arrowok="t" fillok="f" o:connecttype="none"/>
              <o:lock v:ext="edit" shapetype="t"/>
            </v:shapetype>
            <v:shape id="_x0000_s1050" type="#_x0000_t32" alt="" style="position:absolute;left:4075;top:6168;width:938;height:406;flip:y" o:connectortype="straight"/>
            <v:shape id="_x0000_s1051" type="#_x0000_t32" alt="" style="position:absolute;left:4075;top:6662;width:938;height:544" o:connectortype="straight"/>
            <v:rect id="_x0000_s1052" alt="" style="position:absolute;left:7498;top:4985;width:1385;height:435;mso-wrap-style:square;v-text-anchor:top" fillcolor="white [3201]" strokecolor="#fabf8f [1945]" strokeweight="1pt">
              <v:fill color2="#fbd4b4 [1305]" focusposition="1" focussize="" focus="100%" type="gradient"/>
              <v:shadow on="t" type="perspective" color="#974706 [1609]" opacity=".5" offset="1pt" offset2="-3pt"/>
              <v:textbox>
                <w:txbxContent>
                  <w:p w:rsidR="009F5163" w:rsidRDefault="009F5163" w:rsidP="009F5163">
                    <w:r>
                      <w:rPr>
                        <w:rFonts w:hint="eastAsia"/>
                      </w:rPr>
                      <w:t>Eden</w:t>
                    </w:r>
                  </w:p>
                </w:txbxContent>
              </v:textbox>
            </v:rect>
            <v:shape id="_x0000_s1053" type="#_x0000_t32" alt="" style="position:absolute;left:6643;top:5285;width:855;height:783;flip:y" o:connectortype="straight"/>
            <v:shape id="_x0000_s1054" type="#_x0000_t32" alt="" style="position:absolute;left:6643;top:6068;width:666;height:521" o:connectortype="straight"/>
            <v:group id="_x0000_s1055" alt="" style="position:absolute;left:7309;top:5693;width:4551;height:2111" coordorigin="7309,5660" coordsize="4551,2111">
              <v:oval id="_x0000_s1056" alt="" style="position:absolute;left:7309;top:5660;width:4551;height:2111" fillcolor="#eeece1 [3214]" strokecolor="#f79646 [3209]" strokeweight="1pt">
                <v:stroke dashstyle="dash"/>
                <v:shadow color="#868686"/>
              </v:oval>
              <v:rect id="_x0000_s1057" alt="" style="position:absolute;left:7498;top:6371;width:1278;height:435;mso-wrap-style:square;v-text-anchor:top" fillcolor="white [3201]" strokecolor="#fabf8f [1945]" strokeweight="1pt">
                <v:fill color2="#fbd4b4 [1305]" focusposition="1" focussize="" focus="100%" type="gradient"/>
                <v:shadow on="t" type="perspective" color="#974706 [1609]" opacity=".5" offset="1pt" offset2="-3pt"/>
                <v:textbox>
                  <w:txbxContent>
                    <w:p w:rsidR="009F5163" w:rsidRDefault="009F5163" w:rsidP="009F5163">
                      <w:pPr>
                        <w:ind w:firstLineChars="50" w:firstLine="105"/>
                      </w:pPr>
                      <w:r>
                        <w:rPr>
                          <w:rFonts w:hint="eastAsia"/>
                        </w:rPr>
                        <w:t>Survivor</w:t>
                      </w:r>
                    </w:p>
                  </w:txbxContent>
                </v:textbox>
              </v:rect>
              <v:rect id="_x0000_s1058" alt="" style="position:absolute;left:8976;top:6068;width:2289;height:521;mso-wrap-style:square;v-text-anchor:top" fillcolor="#ccc0d9 [1303]" strokecolor="#fabf8f [1945]" strokeweight="1pt">
                <v:fill color2="#fbd4b4 [1305]"/>
                <v:shadow on="t" type="perspective" color="#974706 [1609]" opacity=".5" offset="1pt" offset2="-3pt"/>
                <v:textbox>
                  <w:txbxContent>
                    <w:p w:rsidR="009F5163" w:rsidRPr="008C2FB0" w:rsidRDefault="009F5163" w:rsidP="009F5163">
                      <w:pPr>
                        <w:ind w:firstLine="0"/>
                      </w:pPr>
                      <w:r w:rsidRPr="008C2FB0">
                        <w:rPr>
                          <w:rFonts w:hint="eastAsia"/>
                        </w:rPr>
                        <w:t>Survivor1</w:t>
                      </w:r>
                      <w:r>
                        <w:rPr>
                          <w:rFonts w:hint="eastAsia"/>
                        </w:rPr>
                        <w:t>(</w:t>
                      </w:r>
                      <w:r w:rsidRPr="008C2FB0">
                        <w:rPr>
                          <w:rFonts w:hint="eastAsia"/>
                        </w:rPr>
                        <w:t>FromSpace</w:t>
                      </w:r>
                      <w:r>
                        <w:rPr>
                          <w:rFonts w:hint="eastAsia"/>
                        </w:rPr>
                        <w:t>)</w:t>
                      </w:r>
                    </w:p>
                  </w:txbxContent>
                </v:textbox>
              </v:rect>
              <v:rect id="_x0000_s1059" alt="" style="position:absolute;left:8976;top:6915;width:2204;height:521;mso-wrap-style:square;v-text-anchor:top" fillcolor="#ccc0d9 [1303]" strokecolor="#fabf8f [1945]" strokeweight="1pt">
                <v:fill color2="#fbd4b4 [1305]"/>
                <v:shadow on="t" type="perspective" color="#974706 [1609]" opacity=".5" offset="1pt" offset2="-3pt"/>
                <v:textbox>
                  <w:txbxContent>
                    <w:p w:rsidR="009F5163" w:rsidRPr="008C2FB0" w:rsidRDefault="009F5163" w:rsidP="009F5163">
                      <w:pPr>
                        <w:ind w:firstLine="0"/>
                      </w:pPr>
                      <w:r>
                        <w:rPr>
                          <w:rFonts w:hint="eastAsia"/>
                        </w:rPr>
                        <w:t>Survivor2(To</w:t>
                      </w:r>
                      <w:r w:rsidRPr="008C2FB0">
                        <w:rPr>
                          <w:rFonts w:hint="eastAsia"/>
                        </w:rPr>
                        <w:t>Space</w:t>
                      </w:r>
                      <w:r>
                        <w:rPr>
                          <w:rFonts w:hint="eastAsia"/>
                        </w:rPr>
                        <w:t>)</w:t>
                      </w:r>
                    </w:p>
                  </w:txbxContent>
                </v:textbox>
              </v:rect>
              <v:shape id="_x0000_s1060" type="#_x0000_t32" alt="" style="position:absolute;left:8776;top:6371;width:200;height:218;flip:y" o:connectortype="straight"/>
              <v:shape id="_x0000_s1061" type="#_x0000_t32" alt="" style="position:absolute;left:8776;top:6589;width:200;height:584" o:connectortype="straight"/>
            </v:group>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_x0000_s1062" type="#_x0000_t71" alt="" style="position:absolute;left:8776;top:4726;width:2731;height:1342;mso-wrap-style:square;v-text-anchor:top" fillcolor="white [3201]" strokecolor="#4bacc6 [3208]" strokeweight="1pt">
              <v:stroke dashstyle="dash"/>
              <v:shadow color="#868686"/>
              <v:textbox>
                <w:txbxContent>
                  <w:p w:rsidR="009F5163" w:rsidRPr="00A712DB" w:rsidRDefault="009F5163" w:rsidP="009F5163">
                    <w:pPr>
                      <w:ind w:firstLine="0"/>
                      <w:rPr>
                        <w:rFonts w:ascii="微软雅黑" w:eastAsia="微软雅黑" w:hAnsi="微软雅黑"/>
                        <w:color w:val="E36C0A" w:themeColor="accent6" w:themeShade="BF"/>
                        <w:sz w:val="18"/>
                        <w:szCs w:val="18"/>
                      </w:rPr>
                    </w:pPr>
                    <w:r w:rsidRPr="00A712DB">
                      <w:rPr>
                        <w:rFonts w:ascii="微软雅黑" w:eastAsia="微软雅黑" w:hAnsi="微软雅黑" w:hint="eastAsia"/>
                        <w:color w:val="E36C0A" w:themeColor="accent6" w:themeShade="BF"/>
                        <w:sz w:val="18"/>
                        <w:szCs w:val="18"/>
                      </w:rPr>
                      <w:t>默认分配是8:1:1</w:t>
                    </w:r>
                  </w:p>
                </w:txbxContent>
              </v:textbox>
            </v:shape>
          </v:group>
        </w:pict>
      </w:r>
      <w:r>
        <w:rPr>
          <w:rFonts w:ascii="微软雅黑" w:eastAsia="微软雅黑" w:hAnsi="微软雅黑" w:hint="eastAsia"/>
        </w:rPr>
        <w:t>程序在作用域正常执行完毕程序执行完毕</w:t>
      </w:r>
    </w:p>
    <w:p w:rsidR="009F5163" w:rsidRDefault="009F5163" w:rsidP="009F5163">
      <w:pPr>
        <w:snapToGrid w:val="0"/>
        <w:rPr>
          <w:rFonts w:ascii="微软雅黑" w:eastAsia="微软雅黑" w:hAnsi="微软雅黑"/>
        </w:rPr>
      </w:pPr>
      <w:r>
        <w:rPr>
          <w:rFonts w:ascii="微软雅黑" w:eastAsia="微软雅黑" w:hAnsi="微软雅黑" w:hint="eastAsia"/>
        </w:rPr>
        <w:t>程序执行了System.exit()</w:t>
      </w:r>
    </w:p>
    <w:p w:rsidR="009F5163" w:rsidRDefault="009F5163" w:rsidP="009F5163">
      <w:pPr>
        <w:snapToGrid w:val="0"/>
        <w:rPr>
          <w:rFonts w:ascii="微软雅黑" w:eastAsia="微软雅黑" w:hAnsi="微软雅黑"/>
        </w:rPr>
      </w:pPr>
      <w:r>
        <w:rPr>
          <w:rFonts w:ascii="微软雅黑" w:eastAsia="微软雅黑" w:hAnsi="微软雅黑" w:hint="eastAsia"/>
        </w:rPr>
        <w:lastRenderedPageBreak/>
        <w:t>程序发生意外终止（被杀线程）</w:t>
      </w:r>
    </w:p>
    <w:p w:rsidR="009F5163" w:rsidRDefault="009F5163" w:rsidP="009F5163">
      <w:pPr>
        <w:snapToGrid w:val="0"/>
        <w:rPr>
          <w:rFonts w:ascii="微软雅黑" w:eastAsia="微软雅黑" w:hAnsi="微软雅黑"/>
        </w:rPr>
      </w:pPr>
    </w:p>
    <w:p w:rsidR="009F5163" w:rsidRPr="00BE4F8F" w:rsidRDefault="009F5163" w:rsidP="009F5163">
      <w:pPr>
        <w:snapToGrid w:val="0"/>
        <w:rPr>
          <w:rFonts w:ascii="微软雅黑" w:eastAsia="微软雅黑" w:hAnsi="微软雅黑"/>
        </w:rPr>
      </w:pPr>
    </w:p>
    <w:p w:rsidR="009F5163" w:rsidRDefault="009F5163" w:rsidP="009F5163">
      <w:pPr>
        <w:snapToGrid w:val="0"/>
        <w:rPr>
          <w:rFonts w:ascii="微软雅黑" w:eastAsia="微软雅黑" w:hAnsi="微软雅黑"/>
        </w:rPr>
      </w:pPr>
    </w:p>
    <w:p w:rsidR="009F5163" w:rsidRDefault="009F5163" w:rsidP="009F5163">
      <w:pPr>
        <w:snapToGrid w:val="0"/>
        <w:ind w:firstLine="0"/>
        <w:rPr>
          <w:rFonts w:ascii="微软雅黑" w:eastAsia="微软雅黑" w:hAnsi="微软雅黑"/>
        </w:rPr>
      </w:pPr>
    </w:p>
    <w:p w:rsidR="009F5163" w:rsidRDefault="009F5163" w:rsidP="009F5163">
      <w:pPr>
        <w:snapToGrid w:val="0"/>
        <w:rPr>
          <w:rFonts w:ascii="微软雅黑" w:eastAsia="微软雅黑" w:hAnsi="微软雅黑"/>
        </w:rPr>
      </w:pPr>
    </w:p>
    <w:p w:rsidR="009F5163" w:rsidRDefault="009F5163" w:rsidP="009F5163">
      <w:pPr>
        <w:snapToGrid w:val="0"/>
        <w:rPr>
          <w:rFonts w:ascii="微软雅黑" w:eastAsia="微软雅黑" w:hAnsi="微软雅黑"/>
        </w:rPr>
      </w:pPr>
    </w:p>
    <w:p w:rsidR="009F5163" w:rsidRDefault="009F5163" w:rsidP="009F5163">
      <w:pPr>
        <w:snapToGrid w:val="0"/>
        <w:rPr>
          <w:rFonts w:ascii="微软雅黑" w:eastAsia="微软雅黑" w:hAnsi="微软雅黑"/>
        </w:rPr>
      </w:pPr>
    </w:p>
    <w:p w:rsidR="009F5163" w:rsidRPr="003C0662" w:rsidRDefault="009F5163" w:rsidP="009F5163">
      <w:pPr>
        <w:snapToGrid w:val="0"/>
        <w:rPr>
          <w:rFonts w:ascii="微软雅黑" w:eastAsia="微软雅黑" w:hAnsi="微软雅黑"/>
        </w:rPr>
      </w:pPr>
      <w:r>
        <w:rPr>
          <w:rFonts w:ascii="微软雅黑" w:eastAsia="微软雅黑" w:hAnsi="微软雅黑" w:hint="eastAsia"/>
        </w:rPr>
        <w:t>每次调用Eden和Survivor1，当发生回收，将Eden和Survivor1存活的对象复制到Survivor2中，然后直接清理掉Eden和Survivor1的空间。</w:t>
      </w:r>
    </w:p>
    <w:p w:rsidR="009F5163" w:rsidRPr="008042BF" w:rsidRDefault="009F5163" w:rsidP="009F5163">
      <w:pPr>
        <w:snapToGrid w:val="0"/>
        <w:rPr>
          <w:rFonts w:ascii="微软雅黑" w:eastAsia="微软雅黑" w:hAnsi="微软雅黑"/>
        </w:rPr>
      </w:pPr>
      <w:r>
        <w:rPr>
          <w:rFonts w:ascii="微软雅黑" w:eastAsia="微软雅黑" w:hAnsi="微软雅黑" w:hint="eastAsia"/>
        </w:rPr>
        <w:t>Java对象是否存活的判断算法——根搜索算法：把内存中的每一个对象都看做一个节点，并且定义了一些对象作为根节点“GC Roots”。JVM会启一个线程从所有的GC Roots开始往下遍历，遍历完之后一些对象不可到达，则认为对象已经没用，可被回收</w:t>
      </w:r>
    </w:p>
    <w:p w:rsidR="009F5163" w:rsidRPr="008042BF" w:rsidRDefault="009F5163" w:rsidP="009F5163"/>
    <w:p w:rsidR="009F5163" w:rsidRPr="009F5163" w:rsidRDefault="009F5163" w:rsidP="00DB7C1E">
      <w:pPr>
        <w:snapToGrid w:val="0"/>
        <w:rPr>
          <w:rFonts w:ascii="微软雅黑" w:eastAsia="微软雅黑" w:hAnsi="微软雅黑"/>
        </w:rPr>
      </w:pPr>
    </w:p>
    <w:p w:rsidR="00DB7C1E" w:rsidRDefault="008042BF" w:rsidP="008042BF">
      <w:pPr>
        <w:pStyle w:val="1"/>
      </w:pPr>
      <w:r>
        <w:rPr>
          <w:rFonts w:hint="eastAsia"/>
        </w:rPr>
        <w:t>内存泄露</w:t>
      </w:r>
    </w:p>
    <w:p w:rsidR="00AA2A2A" w:rsidRPr="00AA2A2A" w:rsidRDefault="00AA2A2A" w:rsidP="00AA2A2A"/>
    <w:p w:rsidR="008042BF" w:rsidRDefault="00F47AF6" w:rsidP="00F47AF6">
      <w:pPr>
        <w:pStyle w:val="2"/>
      </w:pPr>
      <w:r>
        <w:rPr>
          <w:rFonts w:hint="eastAsia"/>
        </w:rPr>
        <w:t>各种连接</w:t>
      </w:r>
    </w:p>
    <w:p w:rsidR="00F47AF6" w:rsidRDefault="00F47AF6" w:rsidP="00F47AF6">
      <w:pPr>
        <w:adjustRightInd w:val="0"/>
        <w:snapToGrid w:val="0"/>
        <w:rPr>
          <w:rFonts w:ascii="微软雅黑" w:eastAsia="微软雅黑" w:hAnsi="微软雅黑"/>
        </w:rPr>
      </w:pPr>
      <w:r w:rsidRPr="00F47AF6">
        <w:rPr>
          <w:rFonts w:ascii="微软雅黑" w:eastAsia="微软雅黑" w:hAnsi="微软雅黑" w:hint="eastAsia"/>
        </w:rPr>
        <w:t>比如数据库连接（dataSourse.getConnection()），网络连接(socket)和io连接，除非其显式的调用了其close（）方法将其连接关闭，否则是不会自动被GC 回收的。对于Resultset 和Statement 对象可以不进行显式回收，但Connection 一定要显式回收，因为</w:t>
      </w:r>
      <w:r w:rsidRPr="000D19B5">
        <w:rPr>
          <w:rFonts w:ascii="微软雅黑" w:eastAsia="微软雅黑" w:hAnsi="微软雅黑" w:hint="eastAsia"/>
          <w:highlight w:val="yellow"/>
        </w:rPr>
        <w:t>Connection 在任何时候都无法自动回收</w:t>
      </w:r>
      <w:r w:rsidRPr="00F47AF6">
        <w:rPr>
          <w:rFonts w:ascii="微软雅黑" w:eastAsia="微软雅黑" w:hAnsi="微软雅黑" w:hint="eastAsia"/>
        </w:rPr>
        <w:t>，而Connection一旦回收，Resultset 和Statement 对象就会立即为NULL。但是如果使用连接池，情况就不一样了，除了要显式地关闭连接，还必须显式地关闭Resultset Statement 对象（关闭其中一个，另外一个也会关闭），否则就会造成大量的Statement 对象无法释放，从而引起内存泄漏。这种情况下一般都会在try里面去的连接，在finally里面释放连接。</w:t>
      </w:r>
    </w:p>
    <w:p w:rsidR="000D19B5" w:rsidRDefault="000D19B5" w:rsidP="000D19B5">
      <w:pPr>
        <w:pStyle w:val="2"/>
      </w:pPr>
      <w:r>
        <w:rPr>
          <w:rFonts w:hint="eastAsia"/>
        </w:rPr>
        <w:t>单例模式</w:t>
      </w:r>
    </w:p>
    <w:p w:rsidR="000D19B5" w:rsidRPr="000D19B5" w:rsidRDefault="000D19B5" w:rsidP="000D19B5"/>
    <w:p w:rsidR="00DB7C1E" w:rsidRDefault="00DB7C1E" w:rsidP="0084507D">
      <w:pPr>
        <w:pStyle w:val="1"/>
      </w:pPr>
      <w:r>
        <w:rPr>
          <w:rFonts w:hint="eastAsia"/>
        </w:rPr>
        <w:lastRenderedPageBreak/>
        <w:t xml:space="preserve">Java </w:t>
      </w:r>
      <w:r>
        <w:rPr>
          <w:rFonts w:hint="eastAsia"/>
        </w:rPr>
        <w:t>引用</w:t>
      </w:r>
    </w:p>
    <w:p w:rsidR="00DB7C1E" w:rsidRPr="004B608A" w:rsidRDefault="00DB7C1E" w:rsidP="00DB7C1E">
      <w:pPr>
        <w:snapToGrid w:val="0"/>
        <w:rPr>
          <w:rFonts w:ascii="微软雅黑" w:eastAsia="微软雅黑" w:hAnsi="微软雅黑"/>
        </w:rPr>
      </w:pPr>
      <w:r w:rsidRPr="004B608A">
        <w:rPr>
          <w:rFonts w:ascii="微软雅黑" w:eastAsia="微软雅黑" w:hAnsi="微软雅黑" w:hint="eastAsia"/>
        </w:rPr>
        <w:t>Java 引用分为4种：强引用、软引用、弱引用、虚引用</w:t>
      </w:r>
    </w:p>
    <w:p w:rsidR="00DB7C1E" w:rsidRDefault="00DB7C1E" w:rsidP="00DB7C1E">
      <w:pPr>
        <w:snapToGrid w:val="0"/>
        <w:rPr>
          <w:rFonts w:ascii="微软雅黑" w:eastAsia="微软雅黑" w:hAnsi="微软雅黑"/>
        </w:rPr>
      </w:pPr>
      <w:r w:rsidRPr="004B608A">
        <w:rPr>
          <w:rFonts w:ascii="微软雅黑" w:eastAsia="微软雅黑" w:hAnsi="微软雅黑" w:hint="eastAsia"/>
        </w:rPr>
        <w:t>强引用</w:t>
      </w:r>
    </w:p>
    <w:p w:rsidR="00B553E0" w:rsidRDefault="00B553E0" w:rsidP="00DB7C1E">
      <w:pPr>
        <w:snapToGrid w:val="0"/>
        <w:rPr>
          <w:rFonts w:ascii="微软雅黑" w:eastAsia="微软雅黑" w:hAnsi="微软雅黑"/>
        </w:rPr>
      </w:pPr>
    </w:p>
    <w:p w:rsidR="00B553E0" w:rsidRDefault="00B553E0" w:rsidP="00DB7C1E">
      <w:pPr>
        <w:snapToGrid w:val="0"/>
        <w:rPr>
          <w:rFonts w:ascii="微软雅黑" w:eastAsia="微软雅黑" w:hAnsi="微软雅黑"/>
        </w:rPr>
      </w:pPr>
    </w:p>
    <w:p w:rsidR="00B553E0" w:rsidRDefault="00B553E0" w:rsidP="00DB7C1E">
      <w:pPr>
        <w:snapToGrid w:val="0"/>
        <w:rPr>
          <w:rFonts w:ascii="微软雅黑" w:eastAsia="微软雅黑" w:hAnsi="微软雅黑"/>
        </w:rPr>
      </w:pPr>
    </w:p>
    <w:p w:rsidR="00B553E0" w:rsidRDefault="00B553E0" w:rsidP="00B553E0">
      <w:pPr>
        <w:widowControl/>
        <w:numPr>
          <w:ilvl w:val="0"/>
          <w:numId w:val="4"/>
        </w:numPr>
        <w:shd w:val="clear" w:color="auto" w:fill="FFFFFF"/>
        <w:spacing w:before="100" w:beforeAutospacing="1" w:after="100" w:afterAutospacing="1"/>
        <w:jc w:val="left"/>
        <w:rPr>
          <w:rFonts w:cs="Arial"/>
          <w:color w:val="222222"/>
          <w:sz w:val="24"/>
          <w:szCs w:val="24"/>
          <w:shd w:val="clear" w:color="auto" w:fill="FFFFFF"/>
        </w:rPr>
      </w:pPr>
      <w:r w:rsidRPr="009345FA">
        <w:rPr>
          <w:rFonts w:cs="Arial" w:hint="eastAsia"/>
          <w:color w:val="222222"/>
          <w:sz w:val="24"/>
          <w:szCs w:val="24"/>
          <w:shd w:val="clear" w:color="auto" w:fill="FFFFFF"/>
        </w:rPr>
        <w:t>自我介绍，项目介绍</w:t>
      </w:r>
    </w:p>
    <w:p w:rsidR="00B553E0" w:rsidRDefault="00B553E0" w:rsidP="00B553E0">
      <w:pPr>
        <w:widowControl/>
        <w:numPr>
          <w:ilvl w:val="0"/>
          <w:numId w:val="4"/>
        </w:numPr>
        <w:shd w:val="clear" w:color="auto" w:fill="FFFFFF"/>
        <w:spacing w:before="100" w:beforeAutospacing="1" w:after="100" w:afterAutospacing="1"/>
        <w:jc w:val="left"/>
        <w:rPr>
          <w:rFonts w:cs="Arial"/>
          <w:color w:val="222222"/>
          <w:sz w:val="24"/>
          <w:szCs w:val="24"/>
          <w:shd w:val="clear" w:color="auto" w:fill="FFFFFF"/>
        </w:rPr>
      </w:pPr>
      <w:r w:rsidRPr="009345FA">
        <w:rPr>
          <w:rFonts w:cs="Arial"/>
          <w:color w:val="222222"/>
          <w:sz w:val="24"/>
          <w:szCs w:val="24"/>
          <w:shd w:val="clear" w:color="auto" w:fill="FFFFFF"/>
        </w:rPr>
        <w:t>java</w:t>
      </w:r>
      <w:r w:rsidRPr="009345FA">
        <w:rPr>
          <w:rFonts w:cs="Arial"/>
          <w:color w:val="222222"/>
          <w:sz w:val="24"/>
          <w:szCs w:val="24"/>
          <w:shd w:val="clear" w:color="auto" w:fill="FFFFFF"/>
        </w:rPr>
        <w:t>常用的数据结构有哪些</w:t>
      </w:r>
      <w:r w:rsidRPr="009345FA">
        <w:rPr>
          <w:rFonts w:cs="Arial"/>
          <w:color w:val="222222"/>
          <w:sz w:val="24"/>
          <w:szCs w:val="24"/>
          <w:shd w:val="clear" w:color="auto" w:fill="FFFFFF"/>
        </w:rPr>
        <w:t>?</w:t>
      </w:r>
      <w:r w:rsidRPr="009345FA">
        <w:rPr>
          <w:rFonts w:cs="Arial"/>
          <w:color w:val="222222"/>
          <w:sz w:val="24"/>
          <w:szCs w:val="24"/>
          <w:shd w:val="clear" w:color="auto" w:fill="FFFFFF"/>
        </w:rPr>
        <w:t>哪些是线程安全的</w:t>
      </w:r>
      <w:r w:rsidRPr="009345FA">
        <w:rPr>
          <w:rFonts w:cs="Arial"/>
          <w:color w:val="222222"/>
          <w:sz w:val="24"/>
          <w:szCs w:val="24"/>
          <w:shd w:val="clear" w:color="auto" w:fill="FFFFFF"/>
        </w:rPr>
        <w:t>?</w:t>
      </w:r>
      <w:r w:rsidRPr="009345FA">
        <w:rPr>
          <w:rFonts w:cs="Arial"/>
          <w:color w:val="222222"/>
          <w:sz w:val="24"/>
          <w:szCs w:val="24"/>
          <w:shd w:val="clear" w:color="auto" w:fill="FFFFFF"/>
        </w:rPr>
        <w:t>是怎么保证线程安全的？</w:t>
      </w:r>
    </w:p>
    <w:p w:rsidR="00B553E0" w:rsidRDefault="00B553E0" w:rsidP="00B553E0">
      <w:pPr>
        <w:shd w:val="clear" w:color="auto" w:fill="FFFFFF"/>
        <w:spacing w:before="100" w:beforeAutospacing="1" w:after="100" w:afterAutospacing="1"/>
        <w:ind w:left="720"/>
        <w:rPr>
          <w:rFonts w:cs="Arial"/>
          <w:color w:val="222222"/>
          <w:sz w:val="24"/>
          <w:szCs w:val="24"/>
          <w:shd w:val="clear" w:color="auto" w:fill="FFFFFF"/>
        </w:rPr>
      </w:pPr>
      <w:r>
        <w:rPr>
          <w:rFonts w:cs="Arial" w:hint="eastAsia"/>
          <w:color w:val="222222"/>
          <w:sz w:val="24"/>
          <w:szCs w:val="24"/>
          <w:shd w:val="clear" w:color="auto" w:fill="FFFFFF"/>
        </w:rPr>
        <w:t>安全：</w:t>
      </w:r>
      <w:r>
        <w:rPr>
          <w:rFonts w:cs="Arial"/>
          <w:color w:val="222222"/>
          <w:sz w:val="24"/>
          <w:szCs w:val="24"/>
          <w:shd w:val="clear" w:color="auto" w:fill="FFFFFF"/>
        </w:rPr>
        <w:t>C</w:t>
      </w:r>
      <w:r>
        <w:rPr>
          <w:rFonts w:cs="Arial" w:hint="eastAsia"/>
          <w:color w:val="222222"/>
          <w:sz w:val="24"/>
          <w:szCs w:val="24"/>
          <w:shd w:val="clear" w:color="auto" w:fill="FFFFFF"/>
        </w:rPr>
        <w:t>on</w:t>
      </w:r>
      <w:r>
        <w:rPr>
          <w:rFonts w:cs="Arial"/>
          <w:color w:val="222222"/>
          <w:sz w:val="24"/>
          <w:szCs w:val="24"/>
          <w:shd w:val="clear" w:color="auto" w:fill="FFFFFF"/>
        </w:rPr>
        <w:t>currentHashMap</w:t>
      </w:r>
      <w:r>
        <w:rPr>
          <w:rFonts w:cs="Arial" w:hint="eastAsia"/>
          <w:color w:val="222222"/>
          <w:sz w:val="24"/>
          <w:szCs w:val="24"/>
          <w:shd w:val="clear" w:color="auto" w:fill="FFFFFF"/>
        </w:rPr>
        <w:t>、</w:t>
      </w:r>
      <w:r>
        <w:rPr>
          <w:rFonts w:cs="Arial"/>
          <w:color w:val="222222"/>
          <w:sz w:val="24"/>
          <w:szCs w:val="24"/>
          <w:shd w:val="clear" w:color="auto" w:fill="FFFFFF"/>
        </w:rPr>
        <w:t>HashTable</w:t>
      </w:r>
    </w:p>
    <w:p w:rsidR="00B553E0" w:rsidRDefault="00B553E0" w:rsidP="00B553E0">
      <w:pPr>
        <w:shd w:val="clear" w:color="auto" w:fill="FFFFFF"/>
        <w:spacing w:before="100" w:beforeAutospacing="1" w:after="100" w:afterAutospacing="1"/>
        <w:ind w:left="720"/>
        <w:rPr>
          <w:rFonts w:cs="Arial"/>
          <w:color w:val="222222"/>
          <w:sz w:val="24"/>
          <w:szCs w:val="24"/>
          <w:shd w:val="clear" w:color="auto" w:fill="FFFFFF"/>
        </w:rPr>
      </w:pPr>
      <w:r>
        <w:rPr>
          <w:rFonts w:cs="Arial" w:hint="eastAsia"/>
          <w:color w:val="222222"/>
          <w:sz w:val="24"/>
          <w:szCs w:val="24"/>
          <w:shd w:val="clear" w:color="auto" w:fill="FFFFFF"/>
        </w:rPr>
        <w:t>不安全：</w:t>
      </w:r>
      <w:r>
        <w:rPr>
          <w:rFonts w:cs="Arial"/>
          <w:color w:val="222222"/>
          <w:sz w:val="24"/>
          <w:szCs w:val="24"/>
          <w:shd w:val="clear" w:color="auto" w:fill="FFFFFF"/>
        </w:rPr>
        <w:t>HashMap</w:t>
      </w:r>
      <w:r>
        <w:rPr>
          <w:rFonts w:cs="Arial"/>
          <w:color w:val="222222"/>
          <w:sz w:val="24"/>
          <w:szCs w:val="24"/>
          <w:shd w:val="clear" w:color="auto" w:fill="FFFFFF"/>
        </w:rPr>
        <w:t>、</w:t>
      </w:r>
      <w:r>
        <w:rPr>
          <w:rFonts w:cs="Arial" w:hint="eastAsia"/>
          <w:color w:val="222222"/>
          <w:sz w:val="24"/>
          <w:szCs w:val="24"/>
          <w:shd w:val="clear" w:color="auto" w:fill="FFFFFF"/>
        </w:rPr>
        <w:t>ArrayList</w:t>
      </w:r>
      <w:r>
        <w:rPr>
          <w:rFonts w:cs="Arial" w:hint="eastAsia"/>
          <w:color w:val="222222"/>
          <w:sz w:val="24"/>
          <w:szCs w:val="24"/>
          <w:shd w:val="clear" w:color="auto" w:fill="FFFFFF"/>
        </w:rPr>
        <w:t>、</w:t>
      </w:r>
      <w:r>
        <w:rPr>
          <w:rFonts w:cs="Arial"/>
          <w:color w:val="222222"/>
          <w:sz w:val="24"/>
          <w:szCs w:val="24"/>
          <w:shd w:val="clear" w:color="auto" w:fill="FFFFFF"/>
        </w:rPr>
        <w:t>LinkedList</w:t>
      </w:r>
    </w:p>
    <w:p w:rsidR="00B553E0" w:rsidRPr="009345FA" w:rsidRDefault="00B553E0" w:rsidP="00B553E0">
      <w:pPr>
        <w:widowControl/>
        <w:numPr>
          <w:ilvl w:val="0"/>
          <w:numId w:val="4"/>
        </w:numPr>
        <w:shd w:val="clear" w:color="auto" w:fill="FFFFFF"/>
        <w:spacing w:before="100" w:beforeAutospacing="1" w:after="100" w:afterAutospacing="1"/>
        <w:jc w:val="left"/>
        <w:rPr>
          <w:rFonts w:cs="Arial"/>
          <w:color w:val="333333"/>
          <w:szCs w:val="21"/>
        </w:rPr>
      </w:pPr>
      <w:r w:rsidRPr="009345FA">
        <w:rPr>
          <w:rFonts w:cs="Arial"/>
          <w:color w:val="222222"/>
          <w:sz w:val="24"/>
          <w:szCs w:val="24"/>
          <w:shd w:val="clear" w:color="auto" w:fill="FFFFFF"/>
        </w:rPr>
        <w:t>常见的数据结构有哪些。</w:t>
      </w:r>
    </w:p>
    <w:p w:rsidR="00B553E0" w:rsidRDefault="00B553E0" w:rsidP="00B553E0">
      <w:pPr>
        <w:shd w:val="clear" w:color="auto" w:fill="FFFFFF"/>
        <w:spacing w:before="100" w:beforeAutospacing="1" w:after="100" w:afterAutospacing="1"/>
        <w:ind w:left="720"/>
        <w:rPr>
          <w:rFonts w:cs="Arial"/>
          <w:color w:val="222222"/>
          <w:sz w:val="24"/>
          <w:szCs w:val="24"/>
          <w:shd w:val="clear" w:color="auto" w:fill="FFFFFF"/>
        </w:rPr>
      </w:pPr>
    </w:p>
    <w:p w:rsidR="00B553E0" w:rsidRDefault="00B553E0" w:rsidP="00B553E0">
      <w:pPr>
        <w:widowControl/>
        <w:numPr>
          <w:ilvl w:val="0"/>
          <w:numId w:val="4"/>
        </w:numPr>
        <w:shd w:val="clear" w:color="auto" w:fill="FFFFFF"/>
        <w:spacing w:before="100" w:beforeAutospacing="1" w:after="100" w:afterAutospacing="1"/>
        <w:jc w:val="left"/>
        <w:rPr>
          <w:rFonts w:cs="Arial"/>
          <w:color w:val="222222"/>
          <w:sz w:val="24"/>
          <w:szCs w:val="24"/>
          <w:shd w:val="clear" w:color="auto" w:fill="FFFFFF"/>
        </w:rPr>
      </w:pPr>
      <w:r w:rsidRPr="00931D71">
        <w:rPr>
          <w:rFonts w:cs="Arial" w:hint="eastAsia"/>
          <w:color w:val="222222"/>
          <w:sz w:val="24"/>
          <w:szCs w:val="24"/>
          <w:shd w:val="clear" w:color="auto" w:fill="FFFFFF"/>
        </w:rPr>
        <w:t>HashMap</w:t>
      </w:r>
      <w:r w:rsidRPr="00931D71">
        <w:rPr>
          <w:rFonts w:cs="Arial" w:hint="eastAsia"/>
          <w:color w:val="222222"/>
          <w:sz w:val="24"/>
          <w:szCs w:val="24"/>
          <w:shd w:val="clear" w:color="auto" w:fill="FFFFFF"/>
        </w:rPr>
        <w:t>在</w:t>
      </w:r>
      <w:r w:rsidRPr="00931D71">
        <w:rPr>
          <w:rFonts w:cs="Arial" w:hint="eastAsia"/>
          <w:color w:val="222222"/>
          <w:sz w:val="24"/>
          <w:szCs w:val="24"/>
          <w:shd w:val="clear" w:color="auto" w:fill="FFFFFF"/>
        </w:rPr>
        <w:t>jdk1.7</w:t>
      </w:r>
      <w:r w:rsidRPr="00931D71">
        <w:rPr>
          <w:rFonts w:cs="Arial" w:hint="eastAsia"/>
          <w:color w:val="222222"/>
          <w:sz w:val="24"/>
          <w:szCs w:val="24"/>
          <w:shd w:val="clear" w:color="auto" w:fill="FFFFFF"/>
        </w:rPr>
        <w:t>和</w:t>
      </w:r>
      <w:r w:rsidRPr="00931D71">
        <w:rPr>
          <w:rFonts w:cs="Arial" w:hint="eastAsia"/>
          <w:color w:val="222222"/>
          <w:sz w:val="24"/>
          <w:szCs w:val="24"/>
          <w:shd w:val="clear" w:color="auto" w:fill="FFFFFF"/>
        </w:rPr>
        <w:t>1.8</w:t>
      </w:r>
      <w:r w:rsidRPr="00931D71">
        <w:rPr>
          <w:rFonts w:cs="Arial" w:hint="eastAsia"/>
          <w:color w:val="222222"/>
          <w:sz w:val="24"/>
          <w:szCs w:val="24"/>
          <w:shd w:val="clear" w:color="auto" w:fill="FFFFFF"/>
        </w:rPr>
        <w:t>的区别，为什么引入这个概念？</w:t>
      </w:r>
      <w:r w:rsidRPr="00931D71">
        <w:rPr>
          <w:rFonts w:cs="Arial" w:hint="eastAsia"/>
          <w:color w:val="222222"/>
          <w:sz w:val="24"/>
          <w:szCs w:val="24"/>
          <w:shd w:val="clear" w:color="auto" w:fill="FFFFFF"/>
        </w:rPr>
        <w:t>hash</w:t>
      </w:r>
      <w:r w:rsidRPr="00931D71">
        <w:rPr>
          <w:rFonts w:cs="Arial" w:hint="eastAsia"/>
          <w:color w:val="222222"/>
          <w:sz w:val="24"/>
          <w:szCs w:val="24"/>
          <w:shd w:val="clear" w:color="auto" w:fill="FFFFFF"/>
        </w:rPr>
        <w:t>碰撞怎么解决，为什么</w:t>
      </w:r>
      <w:r w:rsidRPr="00931D71">
        <w:rPr>
          <w:rFonts w:cs="Arial" w:hint="eastAsia"/>
          <w:color w:val="222222"/>
          <w:sz w:val="24"/>
          <w:szCs w:val="24"/>
          <w:shd w:val="clear" w:color="auto" w:fill="FFFFFF"/>
        </w:rPr>
        <w:t>1.8</w:t>
      </w:r>
      <w:r w:rsidRPr="00931D71">
        <w:rPr>
          <w:rFonts w:cs="Arial" w:hint="eastAsia"/>
          <w:color w:val="222222"/>
          <w:sz w:val="24"/>
          <w:szCs w:val="24"/>
          <w:shd w:val="clear" w:color="auto" w:fill="FFFFFF"/>
        </w:rPr>
        <w:t>要比</w:t>
      </w:r>
      <w:r w:rsidRPr="00931D71">
        <w:rPr>
          <w:rFonts w:cs="Arial" w:hint="eastAsia"/>
          <w:color w:val="222222"/>
          <w:sz w:val="24"/>
          <w:szCs w:val="24"/>
          <w:shd w:val="clear" w:color="auto" w:fill="FFFFFF"/>
        </w:rPr>
        <w:t>1.7</w:t>
      </w:r>
      <w:r w:rsidRPr="00931D71">
        <w:rPr>
          <w:rFonts w:cs="Arial" w:hint="eastAsia"/>
          <w:color w:val="222222"/>
          <w:sz w:val="24"/>
          <w:szCs w:val="24"/>
          <w:shd w:val="clear" w:color="auto" w:fill="FFFFFF"/>
        </w:rPr>
        <w:t>更好，好在哪？</w:t>
      </w:r>
    </w:p>
    <w:p w:rsidR="00B553E0" w:rsidRDefault="00B553E0" w:rsidP="00B553E0">
      <w:pPr>
        <w:shd w:val="clear" w:color="auto" w:fill="FFFFFF"/>
        <w:spacing w:before="100" w:beforeAutospacing="1" w:after="100" w:afterAutospacing="1"/>
        <w:ind w:left="720"/>
        <w:rPr>
          <w:rFonts w:ascii="Times New Roman" w:hAnsi="Times New Roman" w:cs="Arial"/>
          <w:color w:val="222222"/>
          <w:sz w:val="24"/>
          <w:szCs w:val="24"/>
          <w:shd w:val="clear" w:color="auto" w:fill="FFFFFF"/>
        </w:rPr>
      </w:pPr>
      <w:r w:rsidRPr="00DE6FCF">
        <w:rPr>
          <w:rFonts w:ascii="Times New Roman" w:hAnsi="Times New Roman" w:cs="Arial" w:hint="eastAsia"/>
          <w:color w:val="FF0000"/>
          <w:sz w:val="24"/>
          <w:szCs w:val="24"/>
          <w:shd w:val="clear" w:color="auto" w:fill="FFFFFF"/>
          <w:lang w:val="en-AU"/>
        </w:rPr>
        <w:t>1.7</w:t>
      </w:r>
      <w:r w:rsidRPr="00DE6FCF">
        <w:rPr>
          <w:rFonts w:ascii="Times New Roman" w:hAnsi="Times New Roman" w:cs="Arial" w:hint="eastAsia"/>
          <w:color w:val="FF0000"/>
          <w:sz w:val="24"/>
          <w:szCs w:val="24"/>
          <w:shd w:val="clear" w:color="auto" w:fill="FFFFFF"/>
        </w:rPr>
        <w:t>用的头插法，</w:t>
      </w:r>
      <w:r w:rsidRPr="00DE6FCF">
        <w:rPr>
          <w:rFonts w:ascii="Times New Roman" w:hAnsi="Times New Roman" w:cs="Arial" w:hint="eastAsia"/>
          <w:color w:val="FF0000"/>
          <w:sz w:val="24"/>
          <w:szCs w:val="24"/>
          <w:shd w:val="clear" w:color="auto" w:fill="FFFFFF"/>
        </w:rPr>
        <w:t>1.8</w:t>
      </w:r>
      <w:r w:rsidRPr="00DE6FCF">
        <w:rPr>
          <w:rFonts w:ascii="Times New Roman" w:hAnsi="Times New Roman" w:cs="Arial" w:hint="eastAsia"/>
          <w:color w:val="FF0000"/>
          <w:sz w:val="24"/>
          <w:szCs w:val="24"/>
          <w:shd w:val="clear" w:color="auto" w:fill="FFFFFF"/>
        </w:rPr>
        <w:t>用的尾插法</w:t>
      </w:r>
      <w:r>
        <w:rPr>
          <w:rFonts w:ascii="Times New Roman" w:hAnsi="Times New Roman" w:cs="Arial" w:hint="eastAsia"/>
          <w:color w:val="222222"/>
          <w:sz w:val="24"/>
          <w:szCs w:val="24"/>
          <w:shd w:val="clear" w:color="auto" w:fill="FFFFFF"/>
        </w:rPr>
        <w:t>。</w:t>
      </w:r>
    </w:p>
    <w:p w:rsidR="00B553E0" w:rsidRPr="00242661" w:rsidRDefault="00B553E0" w:rsidP="00B553E0">
      <w:pPr>
        <w:shd w:val="clear" w:color="auto" w:fill="FFFFFF"/>
        <w:spacing w:before="100" w:beforeAutospacing="1" w:after="100" w:afterAutospacing="1"/>
        <w:ind w:left="720"/>
        <w:rPr>
          <w:rFonts w:cs="Arial"/>
          <w:color w:val="222222"/>
          <w:sz w:val="24"/>
          <w:szCs w:val="24"/>
          <w:shd w:val="clear" w:color="auto" w:fill="FFFFFF"/>
        </w:rPr>
      </w:pPr>
      <w:r>
        <w:rPr>
          <w:rFonts w:ascii="Helvetica Neue" w:hAnsi="Helvetica Neue" w:cs="Helvetica Neue"/>
          <w:color w:val="000000"/>
          <w:sz w:val="26"/>
          <w:szCs w:val="26"/>
        </w:rPr>
        <w:t>因为</w:t>
      </w:r>
      <w:r>
        <w:rPr>
          <w:rFonts w:ascii="Helvetica Neue" w:hAnsi="Helvetica Neue" w:cs="Helvetica Neue"/>
          <w:color w:val="000000"/>
          <w:sz w:val="26"/>
          <w:szCs w:val="26"/>
        </w:rPr>
        <w:t>JDK1.7</w:t>
      </w:r>
      <w:r>
        <w:rPr>
          <w:rFonts w:ascii="Helvetica Neue" w:hAnsi="Helvetica Neue" w:cs="Helvetica Neue"/>
          <w:color w:val="000000"/>
          <w:sz w:val="26"/>
          <w:szCs w:val="26"/>
        </w:rPr>
        <w:t>是用单链表进行的纵向延伸，当采用头插法时会容易出现</w:t>
      </w:r>
      <w:r>
        <w:rPr>
          <w:rFonts w:ascii="Helvetica Neue" w:hAnsi="Helvetica Neue" w:cs="Helvetica Neue" w:hint="eastAsia"/>
          <w:color w:val="000000"/>
          <w:sz w:val="26"/>
          <w:szCs w:val="26"/>
        </w:rPr>
        <w:t>逆序</w:t>
      </w:r>
      <w:r>
        <w:rPr>
          <w:rFonts w:ascii="Helvetica Neue" w:hAnsi="Helvetica Neue" w:cs="Helvetica Neue"/>
          <w:color w:val="000000"/>
          <w:sz w:val="26"/>
          <w:szCs w:val="26"/>
        </w:rPr>
        <w:t>且环形链表死循环问题。但是在</w:t>
      </w:r>
      <w:r>
        <w:rPr>
          <w:rFonts w:ascii="Helvetica Neue" w:hAnsi="Helvetica Neue" w:cs="Helvetica Neue"/>
          <w:color w:val="000000"/>
          <w:sz w:val="26"/>
          <w:szCs w:val="26"/>
        </w:rPr>
        <w:t>JDK1.8</w:t>
      </w:r>
      <w:r>
        <w:rPr>
          <w:rFonts w:ascii="Helvetica Neue" w:hAnsi="Helvetica Neue" w:cs="Helvetica Neue"/>
          <w:color w:val="000000"/>
          <w:sz w:val="26"/>
          <w:szCs w:val="26"/>
        </w:rPr>
        <w:t>之后是因为加入了红黑树使用尾插法，能够避免出现逆序且链表死循环的问题。</w:t>
      </w:r>
    </w:p>
    <w:p w:rsidR="00B553E0" w:rsidRDefault="00B553E0" w:rsidP="00B553E0">
      <w:pPr>
        <w:widowControl/>
        <w:numPr>
          <w:ilvl w:val="0"/>
          <w:numId w:val="4"/>
        </w:numPr>
        <w:shd w:val="clear" w:color="auto" w:fill="FFFFFF"/>
        <w:spacing w:before="100" w:beforeAutospacing="1" w:after="100" w:afterAutospacing="1"/>
        <w:jc w:val="left"/>
        <w:rPr>
          <w:rFonts w:cs="Arial"/>
          <w:color w:val="222222"/>
          <w:sz w:val="24"/>
          <w:szCs w:val="24"/>
          <w:shd w:val="clear" w:color="auto" w:fill="FFFFFF"/>
        </w:rPr>
      </w:pPr>
      <w:r w:rsidRPr="00242661">
        <w:rPr>
          <w:rFonts w:cs="Arial" w:hint="eastAsia"/>
          <w:color w:val="222222"/>
          <w:sz w:val="24"/>
          <w:szCs w:val="24"/>
          <w:shd w:val="clear" w:color="auto" w:fill="FFFFFF"/>
        </w:rPr>
        <w:t>说说</w:t>
      </w:r>
      <w:r w:rsidRPr="00242661">
        <w:rPr>
          <w:rFonts w:cs="Arial" w:hint="eastAsia"/>
          <w:color w:val="222222"/>
          <w:sz w:val="24"/>
          <w:szCs w:val="24"/>
          <w:shd w:val="clear" w:color="auto" w:fill="FFFFFF"/>
        </w:rPr>
        <w:t>HashMap</w:t>
      </w:r>
      <w:r w:rsidRPr="00242661">
        <w:rPr>
          <w:rFonts w:cs="Arial" w:hint="eastAsia"/>
          <w:color w:val="222222"/>
          <w:sz w:val="24"/>
          <w:szCs w:val="24"/>
          <w:shd w:val="clear" w:color="auto" w:fill="FFFFFF"/>
        </w:rPr>
        <w:t>的原理</w:t>
      </w:r>
      <w:r w:rsidRPr="00242661">
        <w:rPr>
          <w:rFonts w:cs="Arial" w:hint="eastAsia"/>
          <w:color w:val="222222"/>
          <w:sz w:val="24"/>
          <w:szCs w:val="24"/>
          <w:shd w:val="clear" w:color="auto" w:fill="FFFFFF"/>
        </w:rPr>
        <w:t xml:space="preserve">, </w:t>
      </w:r>
      <w:r w:rsidRPr="00242661">
        <w:rPr>
          <w:rFonts w:cs="Arial" w:hint="eastAsia"/>
          <w:color w:val="222222"/>
          <w:sz w:val="24"/>
          <w:szCs w:val="24"/>
          <w:shd w:val="clear" w:color="auto" w:fill="FFFFFF"/>
        </w:rPr>
        <w:t>以及</w:t>
      </w:r>
      <w:r w:rsidRPr="00242661">
        <w:rPr>
          <w:rFonts w:cs="Arial" w:hint="eastAsia"/>
          <w:color w:val="222222"/>
          <w:sz w:val="24"/>
          <w:szCs w:val="24"/>
          <w:shd w:val="clear" w:color="auto" w:fill="FFFFFF"/>
        </w:rPr>
        <w:t>HashMap</w:t>
      </w:r>
      <w:r w:rsidRPr="00242661">
        <w:rPr>
          <w:rFonts w:cs="Arial" w:hint="eastAsia"/>
          <w:color w:val="222222"/>
          <w:sz w:val="24"/>
          <w:szCs w:val="24"/>
          <w:shd w:val="clear" w:color="auto" w:fill="FFFFFF"/>
        </w:rPr>
        <w:t>如何扩充</w:t>
      </w:r>
      <w:r w:rsidRPr="00242661">
        <w:rPr>
          <w:rFonts w:cs="Arial" w:hint="eastAsia"/>
          <w:color w:val="222222"/>
          <w:sz w:val="24"/>
          <w:szCs w:val="24"/>
          <w:shd w:val="clear" w:color="auto" w:fill="FFFFFF"/>
        </w:rPr>
        <w:t>bucket</w:t>
      </w:r>
      <w:r w:rsidRPr="00242661">
        <w:rPr>
          <w:rFonts w:cs="Arial" w:hint="eastAsia"/>
          <w:color w:val="222222"/>
          <w:sz w:val="24"/>
          <w:szCs w:val="24"/>
          <w:shd w:val="clear" w:color="auto" w:fill="FFFFFF"/>
        </w:rPr>
        <w:t>的大小</w:t>
      </w:r>
    </w:p>
    <w:p w:rsidR="00B553E0" w:rsidRPr="004A2CB9" w:rsidRDefault="00B553E0" w:rsidP="00B553E0">
      <w:pPr>
        <w:tabs>
          <w:tab w:val="left" w:pos="560"/>
          <w:tab w:val="left" w:pos="75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260" w:hangingChars="100" w:hanging="260"/>
        <w:rPr>
          <w:rFonts w:ascii="Helvetica Neue" w:hAnsi="Helvetica Neue" w:cs="Helvetica Neue"/>
          <w:color w:val="000000"/>
          <w:sz w:val="26"/>
          <w:szCs w:val="26"/>
        </w:rPr>
      </w:pPr>
      <w:r>
        <w:rPr>
          <w:rFonts w:ascii="Helvetica Neue" w:hAnsi="Helvetica Neue" w:cs="Helvetica Neue"/>
          <w:color w:val="000000"/>
          <w:sz w:val="26"/>
          <w:szCs w:val="26"/>
        </w:rPr>
        <w:tab/>
      </w:r>
      <w:r>
        <w:rPr>
          <w:rFonts w:ascii="Helvetica Neue" w:hAnsi="Helvetica Neue" w:cs="Helvetica Neue"/>
          <w:color w:val="000000"/>
          <w:sz w:val="26"/>
          <w:szCs w:val="26"/>
        </w:rPr>
        <w:tab/>
      </w:r>
      <w:r>
        <w:rPr>
          <w:rFonts w:ascii="Helvetica Neue" w:hAnsi="Helvetica Neue" w:cs="Helvetica Neue"/>
          <w:color w:val="000000"/>
          <w:sz w:val="26"/>
          <w:szCs w:val="26"/>
        </w:rPr>
        <w:t>它内部是基于哈希表实现的键值对存储，继承</w:t>
      </w:r>
      <w:r>
        <w:rPr>
          <w:rFonts w:ascii="Helvetica Neue" w:hAnsi="Helvetica Neue" w:cs="Helvetica Neue"/>
          <w:color w:val="000000"/>
          <w:sz w:val="26"/>
          <w:szCs w:val="26"/>
        </w:rPr>
        <w:t xml:space="preserve"> AbstractMap </w:t>
      </w:r>
      <w:r>
        <w:rPr>
          <w:rFonts w:ascii="Helvetica Neue" w:hAnsi="Helvetica Neue" w:cs="Helvetica Neue"/>
          <w:color w:val="000000"/>
          <w:sz w:val="26"/>
          <w:szCs w:val="26"/>
        </w:rPr>
        <w:t>并且实现了</w:t>
      </w:r>
      <w:r>
        <w:rPr>
          <w:rFonts w:ascii="Helvetica Neue" w:hAnsi="Helvetica Neue" w:cs="Helvetica Neue"/>
          <w:color w:val="000000"/>
          <w:sz w:val="26"/>
          <w:szCs w:val="26"/>
        </w:rPr>
        <w:t xml:space="preserve"> Map </w:t>
      </w:r>
      <w:r>
        <w:rPr>
          <w:rFonts w:ascii="Helvetica Neue" w:hAnsi="Helvetica Neue" w:cs="Helvetica Neue"/>
          <w:color w:val="000000"/>
          <w:sz w:val="26"/>
          <w:szCs w:val="26"/>
        </w:rPr>
        <w:t>接口</w:t>
      </w:r>
      <w:r>
        <w:rPr>
          <w:rFonts w:ascii="Helvetica Neue" w:hAnsi="Helvetica Neue" w:cs="Helvetica Neue" w:hint="eastAsia"/>
          <w:color w:val="000000"/>
          <w:sz w:val="26"/>
          <w:szCs w:val="26"/>
        </w:rPr>
        <w:t>。</w:t>
      </w:r>
      <w:r w:rsidRPr="00242661">
        <w:rPr>
          <w:rFonts w:cs="Arial" w:hint="eastAsia"/>
          <w:color w:val="222222"/>
          <w:sz w:val="24"/>
          <w:szCs w:val="24"/>
          <w:shd w:val="clear" w:color="auto" w:fill="FFFFFF"/>
        </w:rPr>
        <w:t>HashMap</w:t>
      </w:r>
      <w:r>
        <w:rPr>
          <w:rFonts w:cs="Arial" w:hint="eastAsia"/>
          <w:color w:val="222222"/>
          <w:sz w:val="24"/>
          <w:szCs w:val="24"/>
          <w:shd w:val="clear" w:color="auto" w:fill="FFFFFF"/>
        </w:rPr>
        <w:t>默认容量是</w:t>
      </w:r>
      <w:r>
        <w:rPr>
          <w:rFonts w:cs="Arial" w:hint="eastAsia"/>
          <w:color w:val="222222"/>
          <w:sz w:val="24"/>
          <w:szCs w:val="24"/>
          <w:shd w:val="clear" w:color="auto" w:fill="FFFFFF"/>
        </w:rPr>
        <w:t>16</w:t>
      </w:r>
      <w:r>
        <w:rPr>
          <w:rFonts w:cs="Arial" w:hint="eastAsia"/>
          <w:color w:val="222222"/>
          <w:sz w:val="24"/>
          <w:szCs w:val="24"/>
          <w:shd w:val="clear" w:color="auto" w:fill="FFFFFF"/>
        </w:rPr>
        <w:t>，</w:t>
      </w:r>
      <w:r>
        <w:rPr>
          <w:rFonts w:ascii="Helvetica Neue" w:hAnsi="Helvetica Neue" w:cs="Helvetica Neue" w:hint="eastAsia"/>
          <w:color w:val="000000"/>
          <w:sz w:val="26"/>
          <w:szCs w:val="26"/>
        </w:rPr>
        <w:t>在不指定大小的情况下，是默认容量</w:t>
      </w:r>
      <w:r>
        <w:rPr>
          <w:rFonts w:ascii="Helvetica Neue" w:hAnsi="Helvetica Neue" w:cs="Helvetica Neue" w:hint="eastAsia"/>
          <w:color w:val="000000"/>
          <w:sz w:val="26"/>
          <w:szCs w:val="26"/>
        </w:rPr>
        <w:t>*</w:t>
      </w:r>
      <w:r>
        <w:rPr>
          <w:rFonts w:ascii="Helvetica Neue" w:hAnsi="Helvetica Neue" w:cs="Helvetica Neue" w:hint="eastAsia"/>
          <w:color w:val="000000"/>
          <w:sz w:val="26"/>
          <w:szCs w:val="26"/>
        </w:rPr>
        <w:t>加载因子（默认</w:t>
      </w:r>
      <w:r>
        <w:rPr>
          <w:rFonts w:ascii="Helvetica Neue" w:hAnsi="Helvetica Neue" w:cs="Helvetica Neue" w:hint="eastAsia"/>
          <w:color w:val="000000"/>
          <w:sz w:val="26"/>
          <w:szCs w:val="26"/>
        </w:rPr>
        <w:t>0.75</w:t>
      </w:r>
      <w:r>
        <w:rPr>
          <w:rFonts w:ascii="Helvetica Neue" w:hAnsi="Helvetica Neue" w:cs="Helvetica Neue" w:hint="eastAsia"/>
          <w:color w:val="000000"/>
          <w:sz w:val="26"/>
          <w:szCs w:val="26"/>
        </w:rPr>
        <w:t>），即在元素数量大于</w:t>
      </w:r>
      <w:r w:rsidRPr="004A2CB9">
        <w:rPr>
          <w:rFonts w:ascii="Helvetica Neue" w:hAnsi="Helvetica Neue" w:cs="Helvetica Neue" w:hint="eastAsia"/>
          <w:color w:val="FF0000"/>
          <w:sz w:val="26"/>
          <w:szCs w:val="26"/>
        </w:rPr>
        <w:t>容量</w:t>
      </w:r>
      <w:r w:rsidRPr="004A2CB9">
        <w:rPr>
          <w:rFonts w:ascii="Helvetica Neue" w:hAnsi="Helvetica Neue" w:cs="Helvetica Neue" w:hint="eastAsia"/>
          <w:color w:val="FF0000"/>
          <w:sz w:val="26"/>
          <w:szCs w:val="26"/>
        </w:rPr>
        <w:t>*</w:t>
      </w:r>
      <w:r w:rsidRPr="004A2CB9">
        <w:rPr>
          <w:rFonts w:ascii="Helvetica Neue" w:hAnsi="Helvetica Neue" w:cs="Helvetica Neue" w:hint="eastAsia"/>
          <w:color w:val="FF0000"/>
          <w:sz w:val="26"/>
          <w:szCs w:val="26"/>
        </w:rPr>
        <w:t>加载因子</w:t>
      </w:r>
      <w:r>
        <w:rPr>
          <w:rFonts w:ascii="Helvetica Neue" w:hAnsi="Helvetica Neue" w:cs="Helvetica Neue" w:hint="eastAsia"/>
          <w:color w:val="FF0000"/>
          <w:sz w:val="26"/>
          <w:szCs w:val="26"/>
        </w:rPr>
        <w:t>（</w:t>
      </w:r>
      <w:r>
        <w:rPr>
          <w:rFonts w:ascii="Helvetica Neue" w:hAnsi="Helvetica Neue" w:cs="Helvetica Neue" w:hint="eastAsia"/>
          <w:color w:val="FF0000"/>
          <w:sz w:val="26"/>
          <w:szCs w:val="26"/>
        </w:rPr>
        <w:t>12</w:t>
      </w:r>
      <w:r>
        <w:rPr>
          <w:rFonts w:ascii="Helvetica Neue" w:hAnsi="Helvetica Neue" w:cs="Helvetica Neue" w:hint="eastAsia"/>
          <w:color w:val="FF0000"/>
          <w:sz w:val="26"/>
          <w:szCs w:val="26"/>
        </w:rPr>
        <w:t>）</w:t>
      </w:r>
      <w:r>
        <w:rPr>
          <w:rFonts w:ascii="Helvetica Neue" w:hAnsi="Helvetica Neue" w:cs="Helvetica Neue" w:hint="eastAsia"/>
          <w:color w:val="000000"/>
          <w:sz w:val="26"/>
          <w:szCs w:val="26"/>
        </w:rPr>
        <w:t>的时候，就开始自动扩容一倍，变成</w:t>
      </w:r>
      <w:r>
        <w:rPr>
          <w:rFonts w:ascii="Helvetica Neue" w:hAnsi="Helvetica Neue" w:cs="Helvetica Neue" w:hint="eastAsia"/>
          <w:color w:val="000000"/>
          <w:sz w:val="26"/>
          <w:szCs w:val="26"/>
        </w:rPr>
        <w:t>32</w:t>
      </w:r>
      <w:r>
        <w:rPr>
          <w:rFonts w:ascii="Helvetica Neue" w:hAnsi="Helvetica Neue" w:cs="Helvetica Neue" w:hint="eastAsia"/>
          <w:color w:val="000000"/>
          <w:sz w:val="26"/>
          <w:szCs w:val="26"/>
        </w:rPr>
        <w:t>。</w:t>
      </w:r>
      <w:r>
        <w:rPr>
          <w:rFonts w:ascii="Helvetica Neue" w:hAnsi="Helvetica Neue" w:cs="Helvetica Neue"/>
          <w:color w:val="000000"/>
          <w:sz w:val="26"/>
          <w:szCs w:val="26"/>
        </w:rPr>
        <w:t>然后重新计算每个元素在数组中的位置，而这是一个非常消耗性能的操作，所以如果我们已经预知</w:t>
      </w:r>
      <w:r>
        <w:rPr>
          <w:rFonts w:ascii="Helvetica Neue" w:hAnsi="Helvetica Neue" w:cs="Helvetica Neue"/>
          <w:color w:val="000000"/>
          <w:sz w:val="26"/>
          <w:szCs w:val="26"/>
        </w:rPr>
        <w:t>hashmap</w:t>
      </w:r>
      <w:r>
        <w:rPr>
          <w:rFonts w:ascii="Helvetica Neue" w:hAnsi="Helvetica Neue" w:cs="Helvetica Neue"/>
          <w:color w:val="000000"/>
          <w:sz w:val="26"/>
          <w:szCs w:val="26"/>
        </w:rPr>
        <w:t>中元素的个数，那么预设元素的个数能够有效的提高</w:t>
      </w:r>
      <w:r>
        <w:rPr>
          <w:rFonts w:ascii="Helvetica Neue" w:hAnsi="Helvetica Neue" w:cs="Helvetica Neue"/>
          <w:color w:val="000000"/>
          <w:sz w:val="26"/>
          <w:szCs w:val="26"/>
        </w:rPr>
        <w:t>hashmap</w:t>
      </w:r>
      <w:r>
        <w:rPr>
          <w:rFonts w:ascii="Helvetica Neue" w:hAnsi="Helvetica Neue" w:cs="Helvetica Neue"/>
          <w:color w:val="000000"/>
          <w:sz w:val="26"/>
          <w:szCs w:val="26"/>
        </w:rPr>
        <w:t>的性能</w:t>
      </w:r>
    </w:p>
    <w:p w:rsidR="00B553E0" w:rsidRDefault="00B553E0" w:rsidP="00B553E0">
      <w:pPr>
        <w:widowControl/>
        <w:numPr>
          <w:ilvl w:val="0"/>
          <w:numId w:val="4"/>
        </w:numPr>
        <w:shd w:val="clear" w:color="auto" w:fill="FFFFFF"/>
        <w:spacing w:before="100" w:beforeAutospacing="1" w:after="100" w:afterAutospacing="1"/>
        <w:jc w:val="left"/>
        <w:rPr>
          <w:rFonts w:cs="Arial"/>
          <w:color w:val="222222"/>
          <w:sz w:val="24"/>
          <w:szCs w:val="24"/>
          <w:shd w:val="clear" w:color="auto" w:fill="FFFFFF"/>
        </w:rPr>
      </w:pPr>
      <w:r w:rsidRPr="009345FA">
        <w:rPr>
          <w:rFonts w:cs="Arial"/>
          <w:color w:val="222222"/>
          <w:sz w:val="24"/>
          <w:szCs w:val="24"/>
          <w:shd w:val="clear" w:color="auto" w:fill="FFFFFF"/>
        </w:rPr>
        <w:lastRenderedPageBreak/>
        <w:t>Mysql</w:t>
      </w:r>
      <w:r w:rsidRPr="009345FA">
        <w:rPr>
          <w:rFonts w:cs="Arial"/>
          <w:color w:val="222222"/>
          <w:sz w:val="24"/>
          <w:szCs w:val="24"/>
          <w:shd w:val="clear" w:color="auto" w:fill="FFFFFF"/>
        </w:rPr>
        <w:t>索引的分类</w:t>
      </w:r>
      <w:r w:rsidRPr="009345FA">
        <w:rPr>
          <w:rFonts w:cs="Arial"/>
          <w:color w:val="222222"/>
          <w:sz w:val="24"/>
          <w:szCs w:val="24"/>
          <w:shd w:val="clear" w:color="auto" w:fill="FFFFFF"/>
        </w:rPr>
        <w:t>(Btree, hash)</w:t>
      </w:r>
      <w:r w:rsidRPr="009345FA">
        <w:rPr>
          <w:rFonts w:cs="Arial"/>
          <w:color w:val="222222"/>
          <w:sz w:val="24"/>
          <w:szCs w:val="24"/>
          <w:shd w:val="clear" w:color="auto" w:fill="FFFFFF"/>
        </w:rPr>
        <w:t>，各自使用什么情况</w:t>
      </w:r>
      <w:r w:rsidRPr="009345FA">
        <w:rPr>
          <w:rFonts w:cs="Arial"/>
          <w:color w:val="222222"/>
          <w:sz w:val="24"/>
          <w:szCs w:val="24"/>
          <w:shd w:val="clear" w:color="auto" w:fill="FFFFFF"/>
        </w:rPr>
        <w:t xml:space="preserve"> </w:t>
      </w:r>
      <w:r w:rsidRPr="009345FA">
        <w:rPr>
          <w:rFonts w:cs="Arial"/>
          <w:color w:val="222222"/>
          <w:sz w:val="24"/>
          <w:szCs w:val="24"/>
          <w:shd w:val="clear" w:color="auto" w:fill="FFFFFF"/>
        </w:rPr>
        <w:t>。</w:t>
      </w:r>
    </w:p>
    <w:p w:rsidR="00B553E0" w:rsidRDefault="00B553E0" w:rsidP="00B553E0">
      <w:pPr>
        <w:pStyle w:val="a9"/>
        <w:ind w:firstLine="480"/>
        <w:rPr>
          <w:rFonts w:cs="Arial"/>
          <w:color w:val="222222"/>
          <w:shd w:val="clear" w:color="auto" w:fill="FFFFFF"/>
          <w:lang w:eastAsia="zh-CN"/>
        </w:rPr>
      </w:pPr>
      <w:r>
        <w:rPr>
          <w:rFonts w:cs="Arial" w:hint="eastAsia"/>
          <w:color w:val="222222"/>
          <w:shd w:val="clear" w:color="auto" w:fill="FFFFFF"/>
          <w:lang w:eastAsia="zh-CN"/>
        </w:rPr>
        <w:t xml:space="preserve">    </w:t>
      </w:r>
    </w:p>
    <w:p w:rsidR="00B553E0" w:rsidRDefault="00B553E0" w:rsidP="001F50C9">
      <w:pPr>
        <w:shd w:val="clear" w:color="auto" w:fill="FFFFFF"/>
        <w:spacing w:before="100" w:beforeAutospacing="1" w:after="100" w:afterAutospacing="1"/>
        <w:ind w:left="720"/>
        <w:rPr>
          <w:rFonts w:cs="Arial"/>
          <w:color w:val="222222"/>
          <w:sz w:val="24"/>
          <w:szCs w:val="24"/>
          <w:shd w:val="clear" w:color="auto" w:fill="FFFFFF"/>
        </w:rPr>
      </w:pPr>
      <w:r>
        <w:rPr>
          <w:rFonts w:cs="Arial" w:hint="eastAsia"/>
          <w:color w:val="222222"/>
          <w:sz w:val="24"/>
          <w:szCs w:val="24"/>
          <w:shd w:val="clear" w:color="auto" w:fill="FFFFFF"/>
        </w:rPr>
        <w:t>*</w:t>
      </w:r>
      <w:r>
        <w:rPr>
          <w:rFonts w:cs="Arial"/>
          <w:color w:val="222222"/>
          <w:sz w:val="24"/>
          <w:szCs w:val="24"/>
          <w:shd w:val="clear" w:color="auto" w:fill="FFFFFF"/>
        </w:rPr>
        <w:t>**********************</w:t>
      </w:r>
      <w:r w:rsidR="001F50C9">
        <w:rPr>
          <w:rFonts w:cs="Arial" w:hint="eastAsia"/>
          <w:color w:val="222222"/>
          <w:sz w:val="24"/>
          <w:szCs w:val="24"/>
          <w:shd w:val="clear" w:color="auto" w:fill="FFFFFF"/>
        </w:rPr>
        <w:t>索尼</w:t>
      </w:r>
      <w:r>
        <w:rPr>
          <w:rFonts w:cs="Arial"/>
          <w:color w:val="222222"/>
          <w:sz w:val="24"/>
          <w:szCs w:val="24"/>
          <w:shd w:val="clear" w:color="auto" w:fill="FFFFFF"/>
        </w:rPr>
        <w:t>*******************</w:t>
      </w:r>
    </w:p>
    <w:p w:rsidR="00B553E0" w:rsidRPr="00D82CEF" w:rsidRDefault="00B553E0" w:rsidP="00B553E0">
      <w:pPr>
        <w:widowControl/>
        <w:numPr>
          <w:ilvl w:val="0"/>
          <w:numId w:val="4"/>
        </w:numPr>
        <w:shd w:val="clear" w:color="auto" w:fill="FFFFFF"/>
        <w:spacing w:before="100" w:beforeAutospacing="1" w:after="100" w:afterAutospacing="1"/>
        <w:jc w:val="left"/>
        <w:rPr>
          <w:rFonts w:cs="Arial"/>
          <w:color w:val="333333"/>
          <w:szCs w:val="21"/>
        </w:rPr>
      </w:pPr>
      <w:r w:rsidRPr="009345FA">
        <w:rPr>
          <w:rFonts w:cs="Arial"/>
          <w:color w:val="222222"/>
          <w:sz w:val="24"/>
          <w:szCs w:val="24"/>
          <w:shd w:val="clear" w:color="auto" w:fill="FFFFFF"/>
        </w:rPr>
        <w:t>你有没有用过</w:t>
      </w:r>
      <w:r w:rsidRPr="009345FA">
        <w:rPr>
          <w:rFonts w:cs="Arial"/>
          <w:color w:val="222222"/>
          <w:sz w:val="24"/>
          <w:szCs w:val="24"/>
          <w:shd w:val="clear" w:color="auto" w:fill="FFFFFF"/>
        </w:rPr>
        <w:t>Spring</w:t>
      </w:r>
      <w:r w:rsidRPr="009345FA">
        <w:rPr>
          <w:rFonts w:cs="Arial"/>
          <w:color w:val="222222"/>
          <w:sz w:val="24"/>
          <w:szCs w:val="24"/>
          <w:shd w:val="clear" w:color="auto" w:fill="FFFFFF"/>
        </w:rPr>
        <w:t>的</w:t>
      </w:r>
      <w:r w:rsidRPr="009345FA">
        <w:rPr>
          <w:rFonts w:cs="Arial"/>
          <w:color w:val="222222"/>
          <w:sz w:val="24"/>
          <w:szCs w:val="24"/>
          <w:shd w:val="clear" w:color="auto" w:fill="FFFFFF"/>
        </w:rPr>
        <w:t xml:space="preserve">AOP? </w:t>
      </w:r>
      <w:r w:rsidRPr="009345FA">
        <w:rPr>
          <w:rFonts w:cs="Arial"/>
          <w:color w:val="222222"/>
          <w:sz w:val="24"/>
          <w:szCs w:val="24"/>
          <w:shd w:val="clear" w:color="auto" w:fill="FFFFFF"/>
        </w:rPr>
        <w:t>是用来干嘛的</w:t>
      </w:r>
      <w:r w:rsidRPr="009345FA">
        <w:rPr>
          <w:rFonts w:cs="Arial"/>
          <w:color w:val="222222"/>
          <w:sz w:val="24"/>
          <w:szCs w:val="24"/>
          <w:shd w:val="clear" w:color="auto" w:fill="FFFFFF"/>
        </w:rPr>
        <w:t xml:space="preserve">? </w:t>
      </w:r>
      <w:r w:rsidRPr="009345FA">
        <w:rPr>
          <w:rFonts w:cs="Arial"/>
          <w:color w:val="222222"/>
          <w:sz w:val="24"/>
          <w:szCs w:val="24"/>
          <w:shd w:val="clear" w:color="auto" w:fill="FFFFFF"/>
        </w:rPr>
        <w:t>大概会怎么使用？</w:t>
      </w:r>
    </w:p>
    <w:p w:rsidR="00B553E0" w:rsidRPr="009345FA" w:rsidRDefault="00B553E0" w:rsidP="00B553E0">
      <w:pPr>
        <w:shd w:val="clear" w:color="auto" w:fill="FFFFFF"/>
        <w:spacing w:before="100" w:beforeAutospacing="1" w:after="100" w:afterAutospacing="1"/>
        <w:ind w:left="720"/>
        <w:rPr>
          <w:rFonts w:cs="Arial"/>
          <w:color w:val="333333"/>
          <w:szCs w:val="21"/>
        </w:rPr>
      </w:pPr>
      <w:r>
        <w:rPr>
          <w:rFonts w:cs="Arial" w:hint="eastAsia"/>
          <w:color w:val="222222"/>
          <w:sz w:val="24"/>
          <w:szCs w:val="24"/>
          <w:shd w:val="clear" w:color="auto" w:fill="FFFFFF"/>
        </w:rPr>
        <w:t>面向切面编程，</w:t>
      </w:r>
    </w:p>
    <w:p w:rsidR="00B553E0" w:rsidRDefault="00B553E0" w:rsidP="00B553E0">
      <w:pPr>
        <w:widowControl/>
        <w:numPr>
          <w:ilvl w:val="0"/>
          <w:numId w:val="4"/>
        </w:numPr>
        <w:shd w:val="clear" w:color="auto" w:fill="FFFFFF"/>
        <w:spacing w:before="100" w:beforeAutospacing="1" w:after="100" w:afterAutospacing="1"/>
        <w:jc w:val="left"/>
        <w:rPr>
          <w:rFonts w:cs="Arial"/>
          <w:color w:val="222222"/>
          <w:sz w:val="24"/>
          <w:szCs w:val="24"/>
          <w:shd w:val="clear" w:color="auto" w:fill="FFFFFF"/>
        </w:rPr>
      </w:pPr>
      <w:r w:rsidRPr="009345FA">
        <w:rPr>
          <w:rFonts w:cs="Arial"/>
          <w:color w:val="222222"/>
          <w:sz w:val="24"/>
          <w:szCs w:val="24"/>
          <w:shd w:val="clear" w:color="auto" w:fill="FFFFFF"/>
        </w:rPr>
        <w:t>mysql</w:t>
      </w:r>
      <w:r w:rsidRPr="009345FA">
        <w:rPr>
          <w:rFonts w:cs="Arial"/>
          <w:color w:val="222222"/>
          <w:sz w:val="24"/>
          <w:szCs w:val="24"/>
          <w:shd w:val="clear" w:color="auto" w:fill="FFFFFF"/>
        </w:rPr>
        <w:t>数据库调优。</w:t>
      </w:r>
    </w:p>
    <w:p w:rsidR="00B553E0" w:rsidRPr="009345FA" w:rsidRDefault="00B553E0" w:rsidP="00B553E0">
      <w:pPr>
        <w:widowControl/>
        <w:numPr>
          <w:ilvl w:val="0"/>
          <w:numId w:val="4"/>
        </w:numPr>
        <w:shd w:val="clear" w:color="auto" w:fill="FFFFFF"/>
        <w:spacing w:before="100" w:beforeAutospacing="1" w:after="100" w:afterAutospacing="1"/>
        <w:jc w:val="left"/>
        <w:rPr>
          <w:rFonts w:cs="Arial"/>
          <w:color w:val="333333"/>
          <w:szCs w:val="21"/>
        </w:rPr>
      </w:pPr>
      <w:r w:rsidRPr="009345FA">
        <w:rPr>
          <w:rFonts w:cs="Arial"/>
          <w:color w:val="222222"/>
          <w:sz w:val="24"/>
          <w:szCs w:val="24"/>
          <w:shd w:val="clear" w:color="auto" w:fill="FFFFFF"/>
        </w:rPr>
        <w:t>java</w:t>
      </w:r>
      <w:r w:rsidRPr="009345FA">
        <w:rPr>
          <w:rFonts w:cs="Arial"/>
          <w:color w:val="222222"/>
          <w:sz w:val="24"/>
          <w:szCs w:val="24"/>
          <w:shd w:val="clear" w:color="auto" w:fill="FFFFFF"/>
        </w:rPr>
        <w:t>对象四种引用。</w:t>
      </w:r>
    </w:p>
    <w:p w:rsidR="00B553E0" w:rsidRPr="009345FA" w:rsidRDefault="00B553E0" w:rsidP="00B553E0">
      <w:pPr>
        <w:widowControl/>
        <w:numPr>
          <w:ilvl w:val="0"/>
          <w:numId w:val="4"/>
        </w:numPr>
        <w:shd w:val="clear" w:color="auto" w:fill="FFFFFF"/>
        <w:spacing w:before="100" w:beforeAutospacing="1" w:after="100" w:afterAutospacing="1"/>
        <w:jc w:val="left"/>
        <w:rPr>
          <w:rFonts w:cs="Arial"/>
          <w:color w:val="333333"/>
          <w:szCs w:val="21"/>
        </w:rPr>
      </w:pPr>
      <w:r w:rsidRPr="009345FA">
        <w:rPr>
          <w:rFonts w:cs="Arial"/>
          <w:color w:val="222222"/>
          <w:sz w:val="24"/>
          <w:szCs w:val="24"/>
          <w:shd w:val="clear" w:color="auto" w:fill="FFFFFF"/>
        </w:rPr>
        <w:t>Java</w:t>
      </w:r>
      <w:r w:rsidRPr="009345FA">
        <w:rPr>
          <w:rFonts w:cs="Arial"/>
          <w:color w:val="222222"/>
          <w:sz w:val="24"/>
          <w:szCs w:val="24"/>
          <w:shd w:val="clear" w:color="auto" w:fill="FFFFFF"/>
        </w:rPr>
        <w:t>的垃圾回收机制，</w:t>
      </w:r>
      <w:r w:rsidRPr="009345FA">
        <w:rPr>
          <w:rFonts w:cs="Arial"/>
          <w:color w:val="222222"/>
          <w:sz w:val="24"/>
          <w:szCs w:val="24"/>
          <w:shd w:val="clear" w:color="auto" w:fill="FFFFFF"/>
        </w:rPr>
        <w:t>Java</w:t>
      </w:r>
      <w:r w:rsidRPr="009345FA">
        <w:rPr>
          <w:rFonts w:cs="Arial"/>
          <w:color w:val="222222"/>
          <w:sz w:val="24"/>
          <w:szCs w:val="24"/>
          <w:shd w:val="clear" w:color="auto" w:fill="FFFFFF"/>
        </w:rPr>
        <w:t>文件加载机制，</w:t>
      </w:r>
      <w:r w:rsidRPr="009345FA">
        <w:rPr>
          <w:rFonts w:cs="Arial"/>
          <w:color w:val="222222"/>
          <w:sz w:val="24"/>
          <w:szCs w:val="24"/>
          <w:shd w:val="clear" w:color="auto" w:fill="FFFFFF"/>
        </w:rPr>
        <w:t>tomcat</w:t>
      </w:r>
      <w:r w:rsidRPr="009345FA">
        <w:rPr>
          <w:rFonts w:cs="Arial"/>
          <w:color w:val="222222"/>
          <w:sz w:val="24"/>
          <w:szCs w:val="24"/>
          <w:shd w:val="clear" w:color="auto" w:fill="FFFFFF"/>
        </w:rPr>
        <w:t>类加载机制，锁机制，</w:t>
      </w:r>
      <w:r w:rsidRPr="009345FA">
        <w:rPr>
          <w:rFonts w:cs="Arial"/>
          <w:color w:val="222222"/>
          <w:sz w:val="24"/>
          <w:szCs w:val="24"/>
          <w:shd w:val="clear" w:color="auto" w:fill="FFFFFF"/>
        </w:rPr>
        <w:t>jvm</w:t>
      </w:r>
      <w:r w:rsidRPr="009345FA">
        <w:rPr>
          <w:rFonts w:cs="Arial"/>
          <w:color w:val="222222"/>
          <w:sz w:val="24"/>
          <w:szCs w:val="24"/>
          <w:shd w:val="clear" w:color="auto" w:fill="FFFFFF"/>
        </w:rPr>
        <w:t>原理及线上调优，</w:t>
      </w:r>
      <w:r w:rsidRPr="009345FA">
        <w:rPr>
          <w:rFonts w:cs="Arial"/>
          <w:color w:val="222222"/>
          <w:sz w:val="24"/>
          <w:szCs w:val="24"/>
          <w:shd w:val="clear" w:color="auto" w:fill="FFFFFF"/>
        </w:rPr>
        <w:t>jvm</w:t>
      </w:r>
      <w:r w:rsidRPr="009345FA">
        <w:rPr>
          <w:rFonts w:cs="Arial"/>
          <w:color w:val="222222"/>
          <w:sz w:val="24"/>
          <w:szCs w:val="24"/>
          <w:shd w:val="clear" w:color="auto" w:fill="FFFFFF"/>
        </w:rPr>
        <w:t>内存模型。</w:t>
      </w:r>
    </w:p>
    <w:p w:rsidR="00B553E0" w:rsidRDefault="00B553E0" w:rsidP="00B553E0">
      <w:pPr>
        <w:widowControl/>
        <w:numPr>
          <w:ilvl w:val="0"/>
          <w:numId w:val="4"/>
        </w:numPr>
        <w:shd w:val="clear" w:color="auto" w:fill="FFFFFF"/>
        <w:spacing w:before="100" w:beforeAutospacing="1" w:after="100" w:afterAutospacing="1"/>
        <w:jc w:val="left"/>
        <w:rPr>
          <w:rFonts w:cs="Arial"/>
          <w:color w:val="333333"/>
          <w:szCs w:val="21"/>
        </w:rPr>
      </w:pPr>
      <w:r w:rsidRPr="009345FA">
        <w:rPr>
          <w:rFonts w:cs="Arial"/>
          <w:color w:val="222222"/>
          <w:sz w:val="24"/>
          <w:szCs w:val="24"/>
          <w:shd w:val="clear" w:color="auto" w:fill="FFFFFF"/>
        </w:rPr>
        <w:t>SpringMVC</w:t>
      </w:r>
      <w:r w:rsidRPr="009345FA">
        <w:rPr>
          <w:rFonts w:cs="Arial"/>
          <w:color w:val="222222"/>
          <w:sz w:val="24"/>
          <w:szCs w:val="24"/>
          <w:shd w:val="clear" w:color="auto" w:fill="FFFFFF"/>
        </w:rPr>
        <w:t>如果希望把输出的</w:t>
      </w:r>
      <w:r w:rsidRPr="009345FA">
        <w:rPr>
          <w:rFonts w:cs="Arial"/>
          <w:color w:val="222222"/>
          <w:sz w:val="24"/>
          <w:szCs w:val="24"/>
          <w:shd w:val="clear" w:color="auto" w:fill="FFFFFF"/>
        </w:rPr>
        <w:t>Object(</w:t>
      </w:r>
      <w:r w:rsidRPr="009345FA">
        <w:rPr>
          <w:rFonts w:cs="Arial"/>
          <w:color w:val="222222"/>
          <w:sz w:val="24"/>
          <w:szCs w:val="24"/>
          <w:shd w:val="clear" w:color="auto" w:fill="FFFFFF"/>
        </w:rPr>
        <w:t>例如</w:t>
      </w:r>
      <w:r w:rsidRPr="009345FA">
        <w:rPr>
          <w:rFonts w:cs="Arial"/>
          <w:color w:val="222222"/>
          <w:sz w:val="24"/>
          <w:szCs w:val="24"/>
          <w:shd w:val="clear" w:color="auto" w:fill="FFFFFF"/>
        </w:rPr>
        <w:t>XXResult</w:t>
      </w:r>
      <w:r w:rsidRPr="009345FA">
        <w:rPr>
          <w:rFonts w:cs="Arial"/>
          <w:color w:val="222222"/>
          <w:sz w:val="24"/>
          <w:szCs w:val="24"/>
          <w:shd w:val="clear" w:color="auto" w:fill="FFFFFF"/>
        </w:rPr>
        <w:t>或者</w:t>
      </w:r>
      <w:r w:rsidRPr="009345FA">
        <w:rPr>
          <w:rFonts w:cs="Arial"/>
          <w:color w:val="222222"/>
          <w:sz w:val="24"/>
          <w:szCs w:val="24"/>
          <w:shd w:val="clear" w:color="auto" w:fill="FFFFFF"/>
        </w:rPr>
        <w:t>XXResponse)</w:t>
      </w:r>
      <w:r w:rsidRPr="009345FA">
        <w:rPr>
          <w:rFonts w:cs="Arial"/>
          <w:color w:val="222222"/>
          <w:sz w:val="24"/>
          <w:szCs w:val="24"/>
          <w:shd w:val="clear" w:color="auto" w:fill="FFFFFF"/>
        </w:rPr>
        <w:t>这种包装为</w:t>
      </w:r>
      <w:r w:rsidRPr="009345FA">
        <w:rPr>
          <w:rFonts w:cs="Arial"/>
          <w:color w:val="222222"/>
          <w:sz w:val="24"/>
          <w:szCs w:val="24"/>
          <w:shd w:val="clear" w:color="auto" w:fill="FFFFFF"/>
        </w:rPr>
        <w:t>JSON</w:t>
      </w:r>
      <w:r w:rsidRPr="009345FA">
        <w:rPr>
          <w:rFonts w:cs="Arial"/>
          <w:color w:val="222222"/>
          <w:sz w:val="24"/>
          <w:szCs w:val="24"/>
          <w:shd w:val="clear" w:color="auto" w:fill="FFFFFF"/>
        </w:rPr>
        <w:t>输出</w:t>
      </w:r>
      <w:r w:rsidRPr="009345FA">
        <w:rPr>
          <w:rFonts w:cs="Arial"/>
          <w:color w:val="222222"/>
          <w:sz w:val="24"/>
          <w:szCs w:val="24"/>
          <w:shd w:val="clear" w:color="auto" w:fill="FFFFFF"/>
        </w:rPr>
        <w:t xml:space="preserve">, </w:t>
      </w:r>
      <w:r w:rsidRPr="009345FA">
        <w:rPr>
          <w:rFonts w:cs="Arial"/>
          <w:color w:val="222222"/>
          <w:sz w:val="24"/>
          <w:szCs w:val="24"/>
          <w:shd w:val="clear" w:color="auto" w:fill="FFFFFF"/>
        </w:rPr>
        <w:t>应该怎么处理</w:t>
      </w:r>
      <w:r w:rsidRPr="009345FA">
        <w:rPr>
          <w:rFonts w:cs="Arial"/>
          <w:color w:val="222222"/>
          <w:sz w:val="24"/>
          <w:szCs w:val="24"/>
          <w:shd w:val="clear" w:color="auto" w:fill="FFFFFF"/>
        </w:rPr>
        <w:t>?</w:t>
      </w:r>
    </w:p>
    <w:p w:rsidR="00B553E0" w:rsidRPr="00242661" w:rsidRDefault="00B553E0" w:rsidP="00B553E0">
      <w:pPr>
        <w:widowControl/>
        <w:numPr>
          <w:ilvl w:val="0"/>
          <w:numId w:val="4"/>
        </w:numPr>
        <w:shd w:val="clear" w:color="auto" w:fill="FFFFFF"/>
        <w:spacing w:before="100" w:beforeAutospacing="1" w:after="100" w:afterAutospacing="1"/>
        <w:jc w:val="left"/>
        <w:rPr>
          <w:rFonts w:cs="Arial"/>
          <w:color w:val="333333"/>
          <w:szCs w:val="21"/>
        </w:rPr>
      </w:pPr>
      <w:r w:rsidRPr="00062B8E">
        <w:rPr>
          <w:rFonts w:cs="Arial" w:hint="eastAsia"/>
          <w:color w:val="222222"/>
          <w:sz w:val="24"/>
          <w:szCs w:val="24"/>
          <w:shd w:val="clear" w:color="auto" w:fill="FFFFFF"/>
        </w:rPr>
        <w:t>线程池内部工作原理可以说一下么？</w:t>
      </w:r>
    </w:p>
    <w:p w:rsidR="00B553E0" w:rsidRPr="00062B8E" w:rsidRDefault="00B553E0" w:rsidP="00B553E0">
      <w:pPr>
        <w:shd w:val="clear" w:color="auto" w:fill="FFFFFF"/>
        <w:spacing w:before="100" w:beforeAutospacing="1" w:after="100" w:afterAutospacing="1"/>
        <w:ind w:left="720"/>
        <w:rPr>
          <w:rFonts w:cs="Arial"/>
          <w:color w:val="333333"/>
          <w:szCs w:val="21"/>
        </w:rPr>
      </w:pPr>
    </w:p>
    <w:p w:rsidR="00B553E0" w:rsidRDefault="00B553E0" w:rsidP="00B553E0">
      <w:pPr>
        <w:widowControl/>
        <w:numPr>
          <w:ilvl w:val="0"/>
          <w:numId w:val="4"/>
        </w:numPr>
        <w:shd w:val="clear" w:color="auto" w:fill="FFFFFF"/>
        <w:spacing w:before="100" w:beforeAutospacing="1" w:after="100" w:afterAutospacing="1"/>
        <w:jc w:val="left"/>
        <w:rPr>
          <w:rFonts w:cs="Arial"/>
          <w:color w:val="222222"/>
          <w:sz w:val="24"/>
          <w:szCs w:val="24"/>
          <w:shd w:val="clear" w:color="auto" w:fill="FFFFFF"/>
        </w:rPr>
      </w:pPr>
      <w:r w:rsidRPr="009345FA">
        <w:rPr>
          <w:rFonts w:cs="Arial" w:hint="eastAsia"/>
          <w:color w:val="222222"/>
          <w:sz w:val="24"/>
          <w:szCs w:val="24"/>
          <w:shd w:val="clear" w:color="auto" w:fill="FFFFFF"/>
        </w:rPr>
        <w:t>死锁是什么意思，形成条件是什么？出现死锁是可以通过什么方式去排查。</w:t>
      </w:r>
    </w:p>
    <w:p w:rsidR="00B553E0" w:rsidRDefault="00B553E0" w:rsidP="00B553E0">
      <w:pPr>
        <w:shd w:val="clear" w:color="auto" w:fill="FFFFFF"/>
        <w:spacing w:before="100" w:beforeAutospacing="1" w:after="100" w:afterAutospacing="1"/>
        <w:ind w:left="720"/>
        <w:rPr>
          <w:rFonts w:cs="Arial"/>
          <w:color w:val="222222"/>
          <w:sz w:val="24"/>
          <w:szCs w:val="24"/>
          <w:shd w:val="clear" w:color="auto" w:fill="FFFFFF"/>
        </w:rPr>
      </w:pPr>
      <w:r>
        <w:rPr>
          <w:rFonts w:cs="Arial" w:hint="eastAsia"/>
          <w:color w:val="222222"/>
          <w:sz w:val="24"/>
          <w:szCs w:val="24"/>
          <w:shd w:val="clear" w:color="auto" w:fill="FFFFFF"/>
        </w:rPr>
        <w:t>获取锁操作之后，又不释放锁，导致后面的线程无法操作。</w:t>
      </w:r>
      <w:r>
        <w:rPr>
          <w:rFonts w:cs="Arial"/>
          <w:color w:val="222222"/>
          <w:sz w:val="24"/>
          <w:szCs w:val="24"/>
          <w:shd w:val="clear" w:color="auto" w:fill="FFFFFF"/>
        </w:rPr>
        <w:t>R</w:t>
      </w:r>
      <w:r>
        <w:rPr>
          <w:rFonts w:cs="Arial" w:hint="eastAsia"/>
          <w:color w:val="222222"/>
          <w:sz w:val="24"/>
          <w:szCs w:val="24"/>
          <w:shd w:val="clear" w:color="auto" w:fill="FFFFFF"/>
        </w:rPr>
        <w:t>edi</w:t>
      </w:r>
      <w:r>
        <w:rPr>
          <w:rFonts w:cs="Arial"/>
          <w:color w:val="222222"/>
          <w:sz w:val="24"/>
          <w:szCs w:val="24"/>
          <w:shd w:val="clear" w:color="auto" w:fill="FFFFFF"/>
        </w:rPr>
        <w:t>s</w:t>
      </w:r>
      <w:r>
        <w:rPr>
          <w:rFonts w:cs="Arial" w:hint="eastAsia"/>
          <w:color w:val="222222"/>
          <w:sz w:val="24"/>
          <w:szCs w:val="24"/>
          <w:shd w:val="clear" w:color="auto" w:fill="FFFFFF"/>
        </w:rPr>
        <w:t>远程指令拍它时一直存在，导致后续远程操作无法执行。</w:t>
      </w:r>
    </w:p>
    <w:p w:rsidR="00B553E0" w:rsidRPr="009345FA" w:rsidRDefault="00B553E0" w:rsidP="00B553E0">
      <w:pPr>
        <w:widowControl/>
        <w:numPr>
          <w:ilvl w:val="0"/>
          <w:numId w:val="4"/>
        </w:numPr>
        <w:shd w:val="clear" w:color="auto" w:fill="FFFFFF"/>
        <w:spacing w:before="100" w:beforeAutospacing="1" w:after="100" w:afterAutospacing="1"/>
        <w:jc w:val="left"/>
        <w:rPr>
          <w:rFonts w:cs="Arial"/>
          <w:color w:val="222222"/>
          <w:sz w:val="24"/>
          <w:szCs w:val="24"/>
          <w:shd w:val="clear" w:color="auto" w:fill="FFFFFF"/>
        </w:rPr>
      </w:pPr>
      <w:r w:rsidRPr="009345FA">
        <w:rPr>
          <w:rFonts w:cs="Arial" w:hint="eastAsia"/>
          <w:color w:val="222222"/>
          <w:sz w:val="24"/>
          <w:szCs w:val="24"/>
          <w:shd w:val="clear" w:color="auto" w:fill="FFFFFF"/>
        </w:rPr>
        <w:t>讲一下怎么使用分布式锁。</w:t>
      </w:r>
    </w:p>
    <w:p w:rsidR="00B553E0" w:rsidRPr="009345FA" w:rsidRDefault="00B553E0" w:rsidP="00B553E0">
      <w:pPr>
        <w:shd w:val="clear" w:color="auto" w:fill="FFFFFF"/>
        <w:spacing w:before="100" w:beforeAutospacing="1" w:after="100" w:afterAutospacing="1"/>
        <w:ind w:left="720"/>
        <w:rPr>
          <w:rFonts w:cs="Arial"/>
          <w:color w:val="222222"/>
          <w:sz w:val="24"/>
          <w:szCs w:val="24"/>
          <w:shd w:val="clear" w:color="auto" w:fill="FFFFFF"/>
        </w:rPr>
      </w:pPr>
      <w:r>
        <w:rPr>
          <w:rFonts w:cs="Arial" w:hint="eastAsia"/>
          <w:color w:val="222222"/>
          <w:sz w:val="24"/>
          <w:szCs w:val="24"/>
          <w:shd w:val="clear" w:color="auto" w:fill="FFFFFF"/>
        </w:rPr>
        <w:t>可以通过</w:t>
      </w:r>
      <w:r>
        <w:rPr>
          <w:rFonts w:cs="Arial" w:hint="eastAsia"/>
          <w:color w:val="222222"/>
          <w:sz w:val="24"/>
          <w:szCs w:val="24"/>
          <w:shd w:val="clear" w:color="auto" w:fill="FFFFFF"/>
        </w:rPr>
        <w:t>Redis</w:t>
      </w:r>
      <w:r>
        <w:rPr>
          <w:rFonts w:cs="Arial" w:hint="eastAsia"/>
          <w:color w:val="222222"/>
          <w:sz w:val="24"/>
          <w:szCs w:val="24"/>
          <w:shd w:val="clear" w:color="auto" w:fill="FFFFFF"/>
        </w:rPr>
        <w:t>来实现分布式锁</w:t>
      </w:r>
    </w:p>
    <w:p w:rsidR="00B553E0" w:rsidRDefault="00B553E0" w:rsidP="00B553E0">
      <w:pPr>
        <w:widowControl/>
        <w:numPr>
          <w:ilvl w:val="0"/>
          <w:numId w:val="4"/>
        </w:numPr>
        <w:shd w:val="clear" w:color="auto" w:fill="FFFFFF"/>
        <w:spacing w:before="100" w:beforeAutospacing="1" w:after="100" w:afterAutospacing="1"/>
        <w:jc w:val="left"/>
        <w:rPr>
          <w:rFonts w:cs="Arial"/>
          <w:color w:val="222222"/>
          <w:sz w:val="24"/>
          <w:szCs w:val="24"/>
          <w:shd w:val="clear" w:color="auto" w:fill="FFFFFF"/>
        </w:rPr>
      </w:pPr>
      <w:r w:rsidRPr="009345FA">
        <w:rPr>
          <w:rFonts w:cs="Arial" w:hint="eastAsia"/>
          <w:color w:val="222222"/>
          <w:sz w:val="24"/>
          <w:szCs w:val="24"/>
          <w:shd w:val="clear" w:color="auto" w:fill="FFFFFF"/>
        </w:rPr>
        <w:t>在交易过程中如何放在用户在支付时的重复支付（交叉支付），请写出你了解的方案或使用的过的方案。</w:t>
      </w:r>
    </w:p>
    <w:p w:rsidR="00B553E0" w:rsidRPr="00D82CEF" w:rsidRDefault="00B553E0" w:rsidP="00B553E0">
      <w:pPr>
        <w:shd w:val="clear" w:color="auto" w:fill="FFFFFF"/>
        <w:spacing w:before="100" w:beforeAutospacing="1" w:after="100" w:afterAutospacing="1"/>
        <w:ind w:left="720"/>
        <w:rPr>
          <w:rFonts w:cs="Arial"/>
          <w:color w:val="222222"/>
          <w:sz w:val="24"/>
          <w:szCs w:val="24"/>
          <w:shd w:val="clear" w:color="auto" w:fill="FFFFFF"/>
        </w:rPr>
      </w:pPr>
      <w:r>
        <w:rPr>
          <w:rFonts w:cs="Arial" w:hint="eastAsia"/>
          <w:color w:val="222222"/>
          <w:sz w:val="24"/>
          <w:szCs w:val="24"/>
          <w:shd w:val="clear" w:color="auto" w:fill="FFFFFF"/>
        </w:rPr>
        <w:t>用户带上标记支付记录的</w:t>
      </w:r>
      <w:r>
        <w:rPr>
          <w:rFonts w:cs="Arial" w:hint="eastAsia"/>
          <w:color w:val="222222"/>
          <w:sz w:val="24"/>
          <w:szCs w:val="24"/>
          <w:shd w:val="clear" w:color="auto" w:fill="FFFFFF"/>
        </w:rPr>
        <w:t>id</w:t>
      </w:r>
      <w:r>
        <w:rPr>
          <w:rFonts w:cs="Arial"/>
          <w:color w:val="222222"/>
          <w:sz w:val="24"/>
          <w:szCs w:val="24"/>
          <w:shd w:val="clear" w:color="auto" w:fill="FFFFFF"/>
        </w:rPr>
        <w:t>,</w:t>
      </w:r>
      <w:r>
        <w:rPr>
          <w:rFonts w:cs="Arial" w:hint="eastAsia"/>
          <w:color w:val="222222"/>
          <w:sz w:val="24"/>
          <w:szCs w:val="24"/>
          <w:shd w:val="clear" w:color="auto" w:fill="FFFFFF"/>
        </w:rPr>
        <w:t>每次进行支付操作的时候，条件带上标记</w:t>
      </w:r>
      <w:r>
        <w:rPr>
          <w:rFonts w:cs="Arial" w:hint="eastAsia"/>
          <w:color w:val="222222"/>
          <w:sz w:val="24"/>
          <w:szCs w:val="24"/>
          <w:shd w:val="clear" w:color="auto" w:fill="FFFFFF"/>
        </w:rPr>
        <w:t>id</w:t>
      </w:r>
      <w:r>
        <w:rPr>
          <w:rFonts w:cs="Arial"/>
          <w:color w:val="222222"/>
          <w:sz w:val="24"/>
          <w:szCs w:val="24"/>
          <w:shd w:val="clear" w:color="auto" w:fill="FFFFFF"/>
        </w:rPr>
        <w:t>,</w:t>
      </w:r>
      <w:r>
        <w:rPr>
          <w:rFonts w:cs="Arial" w:hint="eastAsia"/>
          <w:color w:val="222222"/>
          <w:sz w:val="24"/>
          <w:szCs w:val="24"/>
          <w:shd w:val="clear" w:color="auto" w:fill="FFFFFF"/>
        </w:rPr>
        <w:t>有这条用户记录再去做支付操作，更新数据库</w:t>
      </w:r>
    </w:p>
    <w:p w:rsidR="00B553E0" w:rsidRDefault="00B553E0" w:rsidP="00B553E0">
      <w:pPr>
        <w:widowControl/>
        <w:numPr>
          <w:ilvl w:val="0"/>
          <w:numId w:val="4"/>
        </w:numPr>
        <w:shd w:val="clear" w:color="auto" w:fill="FFFFFF"/>
        <w:spacing w:before="100" w:beforeAutospacing="1" w:after="100" w:afterAutospacing="1"/>
        <w:jc w:val="left"/>
        <w:rPr>
          <w:rFonts w:cs="Arial"/>
          <w:color w:val="222222"/>
          <w:sz w:val="24"/>
          <w:szCs w:val="24"/>
          <w:shd w:val="clear" w:color="auto" w:fill="FFFFFF"/>
        </w:rPr>
      </w:pPr>
      <w:r w:rsidRPr="009345FA">
        <w:rPr>
          <w:rFonts w:cs="Arial" w:hint="eastAsia"/>
          <w:color w:val="222222"/>
          <w:sz w:val="24"/>
          <w:szCs w:val="24"/>
          <w:shd w:val="clear" w:color="auto" w:fill="FFFFFF"/>
        </w:rPr>
        <w:t>数据库索引有哪几种，他们之间的区别。</w:t>
      </w:r>
    </w:p>
    <w:p w:rsidR="00B553E0" w:rsidRPr="009345FA" w:rsidRDefault="00B553E0" w:rsidP="00B553E0">
      <w:pPr>
        <w:shd w:val="clear" w:color="auto" w:fill="FFFFFF"/>
        <w:spacing w:before="100" w:beforeAutospacing="1" w:after="100" w:afterAutospacing="1"/>
        <w:ind w:left="720"/>
        <w:rPr>
          <w:rFonts w:cs="Arial"/>
          <w:color w:val="222222"/>
          <w:sz w:val="24"/>
          <w:szCs w:val="24"/>
          <w:shd w:val="clear" w:color="auto" w:fill="FFFFFF"/>
        </w:rPr>
      </w:pPr>
    </w:p>
    <w:p w:rsidR="00B553E0" w:rsidRPr="00242661" w:rsidRDefault="00B553E0" w:rsidP="00B553E0">
      <w:pPr>
        <w:widowControl/>
        <w:numPr>
          <w:ilvl w:val="0"/>
          <w:numId w:val="4"/>
        </w:numPr>
        <w:shd w:val="clear" w:color="auto" w:fill="FFFFFF"/>
        <w:spacing w:before="100" w:beforeAutospacing="1" w:after="100" w:afterAutospacing="1"/>
        <w:jc w:val="left"/>
        <w:rPr>
          <w:rFonts w:cs="Arial"/>
          <w:color w:val="222222"/>
          <w:sz w:val="24"/>
          <w:szCs w:val="24"/>
          <w:shd w:val="clear" w:color="auto" w:fill="FFFFFF"/>
        </w:rPr>
      </w:pPr>
      <w:r w:rsidRPr="009345FA">
        <w:rPr>
          <w:rFonts w:cs="Arial" w:hint="eastAsia"/>
          <w:color w:val="222222"/>
          <w:sz w:val="24"/>
          <w:szCs w:val="24"/>
          <w:shd w:val="clear" w:color="auto" w:fill="FFFFFF"/>
        </w:rPr>
        <w:t>了解哪些设计模式，用伪代码实现一个你熟悉的设计模式。</w:t>
      </w:r>
      <w:r w:rsidRPr="00242661">
        <w:rPr>
          <w:rFonts w:cs="Arial" w:hint="eastAsia"/>
          <w:color w:val="222222"/>
          <w:sz w:val="24"/>
          <w:szCs w:val="24"/>
          <w:shd w:val="clear" w:color="auto" w:fill="FFFFFF"/>
        </w:rPr>
        <w:t>。</w:t>
      </w:r>
    </w:p>
    <w:p w:rsidR="00B553E0" w:rsidRPr="009345FA" w:rsidRDefault="00B553E0" w:rsidP="00B553E0">
      <w:pPr>
        <w:widowControl/>
        <w:numPr>
          <w:ilvl w:val="0"/>
          <w:numId w:val="4"/>
        </w:numPr>
        <w:shd w:val="clear" w:color="auto" w:fill="FFFFFF"/>
        <w:spacing w:before="100" w:beforeAutospacing="1" w:after="100" w:afterAutospacing="1"/>
        <w:jc w:val="left"/>
        <w:rPr>
          <w:rFonts w:cs="Arial"/>
          <w:color w:val="222222"/>
          <w:sz w:val="24"/>
          <w:szCs w:val="24"/>
          <w:shd w:val="clear" w:color="auto" w:fill="FFFFFF"/>
        </w:rPr>
      </w:pPr>
      <w:r w:rsidRPr="009345FA">
        <w:rPr>
          <w:rFonts w:cs="Arial" w:hint="eastAsia"/>
          <w:color w:val="222222"/>
          <w:sz w:val="24"/>
          <w:szCs w:val="24"/>
          <w:shd w:val="clear" w:color="auto" w:fill="FFFFFF"/>
        </w:rPr>
        <w:t>说说</w:t>
      </w:r>
      <w:r w:rsidRPr="009345FA">
        <w:rPr>
          <w:rFonts w:cs="Arial" w:hint="eastAsia"/>
          <w:color w:val="222222"/>
          <w:sz w:val="24"/>
          <w:szCs w:val="24"/>
          <w:shd w:val="clear" w:color="auto" w:fill="FFFFFF"/>
        </w:rPr>
        <w:t>Myisam, Innodb</w:t>
      </w:r>
      <w:r w:rsidRPr="009345FA">
        <w:rPr>
          <w:rFonts w:cs="Arial" w:hint="eastAsia"/>
          <w:color w:val="222222"/>
          <w:sz w:val="24"/>
          <w:szCs w:val="24"/>
          <w:shd w:val="clear" w:color="auto" w:fill="FFFFFF"/>
        </w:rPr>
        <w:t>区别。</w:t>
      </w:r>
    </w:p>
    <w:p w:rsidR="00B553E0" w:rsidRDefault="00B553E0" w:rsidP="00B553E0">
      <w:pPr>
        <w:widowControl/>
        <w:numPr>
          <w:ilvl w:val="0"/>
          <w:numId w:val="4"/>
        </w:numPr>
        <w:shd w:val="clear" w:color="auto" w:fill="FFFFFF"/>
        <w:spacing w:before="100" w:beforeAutospacing="1" w:after="100" w:afterAutospacing="1"/>
        <w:jc w:val="left"/>
        <w:rPr>
          <w:rFonts w:cs="Arial"/>
          <w:color w:val="222222"/>
          <w:sz w:val="24"/>
          <w:szCs w:val="24"/>
          <w:shd w:val="clear" w:color="auto" w:fill="FFFFFF"/>
        </w:rPr>
      </w:pPr>
      <w:r w:rsidRPr="009345FA">
        <w:rPr>
          <w:rFonts w:cs="Arial" w:hint="eastAsia"/>
          <w:color w:val="222222"/>
          <w:sz w:val="24"/>
          <w:szCs w:val="24"/>
          <w:shd w:val="clear" w:color="auto" w:fill="FFFFFF"/>
        </w:rPr>
        <w:t>知道哪些负载均衡算法。</w:t>
      </w:r>
    </w:p>
    <w:p w:rsidR="00B553E0" w:rsidRPr="00931D71" w:rsidRDefault="008C56AE" w:rsidP="008C56AE">
      <w:pPr>
        <w:shd w:val="clear" w:color="auto" w:fill="FFFFFF"/>
        <w:spacing w:before="100" w:beforeAutospacing="1" w:after="100" w:afterAutospacing="1"/>
        <w:rPr>
          <w:rFonts w:cs="Arial"/>
          <w:color w:val="222222"/>
          <w:sz w:val="24"/>
          <w:szCs w:val="24"/>
          <w:shd w:val="clear" w:color="auto" w:fill="FFFFFF"/>
        </w:rPr>
      </w:pPr>
      <w:r>
        <w:rPr>
          <w:rFonts w:cs="Arial" w:hint="eastAsia"/>
          <w:color w:val="222222"/>
          <w:sz w:val="24"/>
          <w:szCs w:val="24"/>
          <w:shd w:val="clear" w:color="auto" w:fill="FFFFFF"/>
        </w:rPr>
        <w:t>*</w:t>
      </w:r>
      <w:r>
        <w:rPr>
          <w:rFonts w:cs="Arial"/>
          <w:color w:val="222222"/>
          <w:sz w:val="24"/>
          <w:szCs w:val="24"/>
          <w:shd w:val="clear" w:color="auto" w:fill="FFFFFF"/>
        </w:rPr>
        <w:t>*************</w:t>
      </w:r>
      <w:r>
        <w:rPr>
          <w:rFonts w:cs="Arial" w:hint="eastAsia"/>
          <w:color w:val="222222"/>
          <w:sz w:val="24"/>
          <w:szCs w:val="24"/>
          <w:shd w:val="clear" w:color="auto" w:fill="FFFFFF"/>
        </w:rPr>
        <w:t>普华永道</w:t>
      </w:r>
      <w:r>
        <w:rPr>
          <w:rFonts w:cs="Arial"/>
          <w:color w:val="222222"/>
          <w:sz w:val="24"/>
          <w:szCs w:val="24"/>
          <w:shd w:val="clear" w:color="auto" w:fill="FFFFFF"/>
        </w:rPr>
        <w:t>*******************</w:t>
      </w:r>
    </w:p>
    <w:p w:rsidR="008C56AE" w:rsidRPr="008C56AE" w:rsidRDefault="008C56AE" w:rsidP="008C56AE">
      <w:pPr>
        <w:snapToGrid w:val="0"/>
        <w:rPr>
          <w:rFonts w:ascii="微软雅黑" w:eastAsia="微软雅黑" w:hAnsi="微软雅黑"/>
        </w:rPr>
      </w:pPr>
      <w:r w:rsidRPr="008C56AE">
        <w:rPr>
          <w:rFonts w:ascii="微软雅黑" w:eastAsia="微软雅黑" w:hAnsi="微软雅黑" w:hint="eastAsia"/>
        </w:rPr>
        <w:t>建组合索引</w:t>
      </w:r>
    </w:p>
    <w:p w:rsidR="008C56AE" w:rsidRPr="008C56AE" w:rsidRDefault="008C56AE" w:rsidP="008C56AE">
      <w:pPr>
        <w:snapToGrid w:val="0"/>
        <w:rPr>
          <w:rFonts w:ascii="微软雅黑" w:eastAsia="微软雅黑" w:hAnsi="微软雅黑"/>
        </w:rPr>
      </w:pPr>
      <w:r w:rsidRPr="008C56AE">
        <w:rPr>
          <w:rFonts w:ascii="微软雅黑" w:eastAsia="微软雅黑" w:hAnsi="微软雅黑" w:hint="eastAsia"/>
        </w:rPr>
        <w:lastRenderedPageBreak/>
        <w:t>user表 name重复，取工资最大值</w:t>
      </w:r>
    </w:p>
    <w:p w:rsidR="008C56AE" w:rsidRPr="008C56AE" w:rsidRDefault="008C56AE" w:rsidP="008C56AE">
      <w:pPr>
        <w:snapToGrid w:val="0"/>
        <w:rPr>
          <w:rFonts w:ascii="微软雅黑" w:eastAsia="微软雅黑" w:hAnsi="微软雅黑"/>
        </w:rPr>
      </w:pPr>
    </w:p>
    <w:p w:rsidR="008C56AE" w:rsidRPr="008C56AE" w:rsidRDefault="008C56AE" w:rsidP="008C56AE">
      <w:pPr>
        <w:snapToGrid w:val="0"/>
        <w:rPr>
          <w:rFonts w:ascii="微软雅黑" w:eastAsia="微软雅黑" w:hAnsi="微软雅黑"/>
        </w:rPr>
      </w:pPr>
      <w:r w:rsidRPr="008C56AE">
        <w:rPr>
          <w:rFonts w:ascii="微软雅黑" w:eastAsia="微软雅黑" w:hAnsi="微软雅黑" w:hint="eastAsia"/>
        </w:rPr>
        <w:t>反射</w:t>
      </w:r>
    </w:p>
    <w:p w:rsidR="008C56AE" w:rsidRPr="008C56AE" w:rsidRDefault="008C56AE" w:rsidP="008C56AE">
      <w:pPr>
        <w:snapToGrid w:val="0"/>
        <w:rPr>
          <w:rFonts w:ascii="微软雅黑" w:eastAsia="微软雅黑" w:hAnsi="微软雅黑"/>
        </w:rPr>
      </w:pPr>
      <w:r w:rsidRPr="008C56AE">
        <w:rPr>
          <w:rFonts w:ascii="微软雅黑" w:eastAsia="微软雅黑" w:hAnsi="微软雅黑" w:hint="eastAsia"/>
        </w:rPr>
        <w:t>服务发现要注意什么</w:t>
      </w:r>
    </w:p>
    <w:p w:rsidR="008C56AE" w:rsidRPr="008C56AE" w:rsidRDefault="008C56AE" w:rsidP="008C56AE">
      <w:pPr>
        <w:snapToGrid w:val="0"/>
        <w:rPr>
          <w:rFonts w:ascii="微软雅黑" w:eastAsia="微软雅黑" w:hAnsi="微软雅黑"/>
        </w:rPr>
      </w:pPr>
      <w:r w:rsidRPr="008C56AE">
        <w:rPr>
          <w:rFonts w:ascii="微软雅黑" w:eastAsia="微软雅黑" w:hAnsi="微软雅黑" w:hint="eastAsia"/>
        </w:rPr>
        <w:t>哪些造成内存泄露</w:t>
      </w:r>
    </w:p>
    <w:p w:rsidR="008C56AE" w:rsidRPr="008C56AE" w:rsidRDefault="008C56AE" w:rsidP="008C56AE">
      <w:pPr>
        <w:snapToGrid w:val="0"/>
        <w:rPr>
          <w:rFonts w:ascii="微软雅黑" w:eastAsia="微软雅黑" w:hAnsi="微软雅黑"/>
        </w:rPr>
      </w:pPr>
    </w:p>
    <w:p w:rsidR="008C56AE" w:rsidRPr="008C56AE" w:rsidRDefault="008C56AE" w:rsidP="008C56AE">
      <w:pPr>
        <w:snapToGrid w:val="0"/>
        <w:rPr>
          <w:rFonts w:ascii="微软雅黑" w:eastAsia="微软雅黑" w:hAnsi="微软雅黑"/>
        </w:rPr>
      </w:pPr>
      <w:r w:rsidRPr="008C56AE">
        <w:rPr>
          <w:rFonts w:ascii="微软雅黑" w:eastAsia="微软雅黑" w:hAnsi="微软雅黑" w:hint="eastAsia"/>
        </w:rPr>
        <w:t>读取加载本地一个文件</w:t>
      </w:r>
    </w:p>
    <w:p w:rsidR="008C56AE" w:rsidRPr="008C56AE" w:rsidRDefault="008C56AE" w:rsidP="008C56AE">
      <w:pPr>
        <w:snapToGrid w:val="0"/>
        <w:rPr>
          <w:rFonts w:ascii="微软雅黑" w:eastAsia="微软雅黑" w:hAnsi="微软雅黑"/>
        </w:rPr>
      </w:pPr>
    </w:p>
    <w:p w:rsidR="008C56AE" w:rsidRPr="008C56AE" w:rsidRDefault="008C56AE" w:rsidP="008C56AE">
      <w:pPr>
        <w:snapToGrid w:val="0"/>
        <w:rPr>
          <w:rFonts w:ascii="微软雅黑" w:eastAsia="微软雅黑" w:hAnsi="微软雅黑"/>
        </w:rPr>
      </w:pPr>
      <w:r w:rsidRPr="008C56AE">
        <w:rPr>
          <w:rFonts w:ascii="微软雅黑" w:eastAsia="微软雅黑" w:hAnsi="微软雅黑" w:hint="eastAsia"/>
        </w:rPr>
        <w:t>sql注入</w:t>
      </w:r>
    </w:p>
    <w:p w:rsidR="008C56AE" w:rsidRPr="008C56AE" w:rsidRDefault="008C56AE" w:rsidP="008C56AE">
      <w:pPr>
        <w:snapToGrid w:val="0"/>
        <w:rPr>
          <w:rFonts w:ascii="微软雅黑" w:eastAsia="微软雅黑" w:hAnsi="微软雅黑"/>
        </w:rPr>
      </w:pPr>
    </w:p>
    <w:p w:rsidR="00B553E0" w:rsidRPr="00B553E0" w:rsidRDefault="008C56AE" w:rsidP="008C56AE">
      <w:pPr>
        <w:snapToGrid w:val="0"/>
        <w:rPr>
          <w:rFonts w:ascii="微软雅黑" w:eastAsia="微软雅黑" w:hAnsi="微软雅黑"/>
        </w:rPr>
      </w:pPr>
      <w:r w:rsidRPr="008C56AE">
        <w:rPr>
          <w:rFonts w:ascii="微软雅黑" w:eastAsia="微软雅黑" w:hAnsi="微软雅黑" w:hint="eastAsia"/>
        </w:rPr>
        <w:t>group by  join要注意什么</w:t>
      </w:r>
    </w:p>
    <w:p w:rsidR="00005E5B" w:rsidRDefault="00005E5B"/>
    <w:p w:rsidR="00CF5C7D" w:rsidRDefault="00CF5C7D"/>
    <w:p w:rsidR="00CF5C7D" w:rsidRDefault="00CF5C7D">
      <w:r>
        <w:rPr>
          <w:rFonts w:hint="eastAsia"/>
        </w:rPr>
        <w:t>*</w:t>
      </w:r>
      <w:r>
        <w:t>*************************************</w:t>
      </w:r>
    </w:p>
    <w:p w:rsidR="00CF5C7D" w:rsidRDefault="00CF5C7D" w:rsidP="00CF5C7D">
      <w:pPr>
        <w:numPr>
          <w:ilvl w:val="0"/>
          <w:numId w:val="5"/>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自我介绍，项目介绍</w:t>
      </w:r>
    </w:p>
    <w:p w:rsidR="00CF5C7D" w:rsidRDefault="00CF5C7D" w:rsidP="00CF5C7D">
      <w:pPr>
        <w:numPr>
          <w:ilvl w:val="0"/>
          <w:numId w:val="5"/>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Arial" w:eastAsia="PingFang SC" w:hAnsi="Arial" w:cs="Arial"/>
          <w:color w:val="222222"/>
          <w:kern w:val="0"/>
          <w:sz w:val="24"/>
          <w:szCs w:val="24"/>
        </w:rPr>
        <w:t>java</w:t>
      </w:r>
      <w:r>
        <w:rPr>
          <w:rFonts w:ascii="PingFang SC" w:eastAsia="PingFang SC" w:hAnsi="Arial" w:cs="PingFang SC" w:hint="eastAsia"/>
          <w:color w:val="222222"/>
          <w:kern w:val="0"/>
          <w:sz w:val="24"/>
          <w:szCs w:val="24"/>
        </w:rPr>
        <w:t>常用的数据结构有哪些</w:t>
      </w:r>
      <w:r>
        <w:rPr>
          <w:rFonts w:ascii="Arial" w:eastAsia="PingFang SC" w:hAnsi="Arial" w:cs="Arial"/>
          <w:color w:val="222222"/>
          <w:kern w:val="0"/>
          <w:sz w:val="24"/>
          <w:szCs w:val="24"/>
        </w:rPr>
        <w:t>?</w:t>
      </w:r>
      <w:r>
        <w:rPr>
          <w:rFonts w:ascii="PingFang SC" w:eastAsia="PingFang SC" w:hAnsi="Arial" w:cs="PingFang SC" w:hint="eastAsia"/>
          <w:color w:val="222222"/>
          <w:kern w:val="0"/>
          <w:sz w:val="24"/>
          <w:szCs w:val="24"/>
        </w:rPr>
        <w:t>哪些是线程安全的</w:t>
      </w:r>
      <w:r>
        <w:rPr>
          <w:rFonts w:ascii="Arial" w:eastAsia="PingFang SC" w:hAnsi="Arial" w:cs="Arial"/>
          <w:color w:val="222222"/>
          <w:kern w:val="0"/>
          <w:sz w:val="24"/>
          <w:szCs w:val="24"/>
        </w:rPr>
        <w:t>?</w:t>
      </w:r>
      <w:r>
        <w:rPr>
          <w:rFonts w:ascii="PingFang SC" w:eastAsia="PingFang SC" w:hAnsi="Arial" w:cs="PingFang SC" w:hint="eastAsia"/>
          <w:color w:val="222222"/>
          <w:kern w:val="0"/>
          <w:sz w:val="24"/>
          <w:szCs w:val="24"/>
        </w:rPr>
        <w:t>是怎么保证线程安全的？</w:t>
      </w:r>
    </w:p>
    <w:p w:rsidR="00CF5C7D" w:rsidRDefault="00CF5C7D" w:rsidP="00CF5C7D">
      <w:pPr>
        <w:autoSpaceDE w:val="0"/>
        <w:autoSpaceDN w:val="0"/>
        <w:adjustRightInd w:val="0"/>
        <w:spacing w:before="100" w:after="100"/>
        <w:ind w:left="720" w:firstLine="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安全：</w:t>
      </w:r>
      <w:r>
        <w:rPr>
          <w:rFonts w:ascii="Arial" w:eastAsia="PingFang SC" w:hAnsi="Arial" w:cs="Arial"/>
          <w:color w:val="222222"/>
          <w:kern w:val="0"/>
          <w:sz w:val="24"/>
          <w:szCs w:val="24"/>
        </w:rPr>
        <w:t>ConcurrentHashMap</w:t>
      </w:r>
      <w:r>
        <w:rPr>
          <w:rFonts w:ascii="PingFang SC" w:eastAsia="PingFang SC" w:hAnsi="Arial" w:cs="PingFang SC" w:hint="eastAsia"/>
          <w:color w:val="222222"/>
          <w:kern w:val="0"/>
          <w:sz w:val="24"/>
          <w:szCs w:val="24"/>
        </w:rPr>
        <w:t>、</w:t>
      </w:r>
      <w:r>
        <w:rPr>
          <w:rFonts w:ascii="Arial" w:eastAsia="PingFang SC" w:hAnsi="Arial" w:cs="Arial"/>
          <w:color w:val="222222"/>
          <w:kern w:val="0"/>
          <w:sz w:val="24"/>
          <w:szCs w:val="24"/>
        </w:rPr>
        <w:t>HashTable</w:t>
      </w:r>
    </w:p>
    <w:p w:rsidR="00CF5C7D" w:rsidRDefault="00CF5C7D" w:rsidP="00CF5C7D">
      <w:pPr>
        <w:autoSpaceDE w:val="0"/>
        <w:autoSpaceDN w:val="0"/>
        <w:adjustRightInd w:val="0"/>
        <w:spacing w:before="100" w:after="100"/>
        <w:ind w:left="720" w:firstLine="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不安全：</w:t>
      </w:r>
      <w:r>
        <w:rPr>
          <w:rFonts w:ascii="Arial" w:eastAsia="PingFang SC" w:hAnsi="Arial" w:cs="Arial"/>
          <w:color w:val="222222"/>
          <w:kern w:val="0"/>
          <w:sz w:val="24"/>
          <w:szCs w:val="24"/>
        </w:rPr>
        <w:t>HashMap</w:t>
      </w:r>
      <w:r>
        <w:rPr>
          <w:rFonts w:ascii="PingFang SC" w:eastAsia="PingFang SC" w:hAnsi="Arial" w:cs="PingFang SC" w:hint="eastAsia"/>
          <w:color w:val="222222"/>
          <w:kern w:val="0"/>
          <w:sz w:val="24"/>
          <w:szCs w:val="24"/>
        </w:rPr>
        <w:t>、</w:t>
      </w:r>
      <w:r>
        <w:rPr>
          <w:rFonts w:ascii="Arial" w:eastAsia="PingFang SC" w:hAnsi="Arial" w:cs="Arial"/>
          <w:color w:val="222222"/>
          <w:kern w:val="0"/>
          <w:sz w:val="24"/>
          <w:szCs w:val="24"/>
        </w:rPr>
        <w:t>ArrayList</w:t>
      </w:r>
      <w:r>
        <w:rPr>
          <w:rFonts w:ascii="PingFang SC" w:eastAsia="PingFang SC" w:hAnsi="Arial" w:cs="PingFang SC" w:hint="eastAsia"/>
          <w:color w:val="222222"/>
          <w:kern w:val="0"/>
          <w:sz w:val="24"/>
          <w:szCs w:val="24"/>
        </w:rPr>
        <w:t>、</w:t>
      </w:r>
      <w:r>
        <w:rPr>
          <w:rFonts w:ascii="Arial" w:eastAsia="PingFang SC" w:hAnsi="Arial" w:cs="Arial"/>
          <w:color w:val="222222"/>
          <w:kern w:val="0"/>
          <w:sz w:val="24"/>
          <w:szCs w:val="24"/>
        </w:rPr>
        <w:t>LinkedList</w:t>
      </w:r>
    </w:p>
    <w:p w:rsidR="00CF5C7D" w:rsidRDefault="00CF5C7D" w:rsidP="00CF5C7D">
      <w:pPr>
        <w:numPr>
          <w:ilvl w:val="0"/>
          <w:numId w:val="6"/>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常见的数据结构有哪些。</w:t>
      </w:r>
    </w:p>
    <w:p w:rsidR="00CF5C7D" w:rsidRDefault="00CF5C7D" w:rsidP="00CF5C7D">
      <w:pPr>
        <w:autoSpaceDE w:val="0"/>
        <w:autoSpaceDN w:val="0"/>
        <w:adjustRightInd w:val="0"/>
        <w:spacing w:before="100" w:after="100"/>
        <w:ind w:left="720" w:firstLine="0"/>
        <w:jc w:val="left"/>
        <w:rPr>
          <w:rFonts w:ascii="Arial" w:eastAsia="PingFang SC" w:hAnsi="Arial" w:cs="Arial"/>
          <w:color w:val="222222"/>
          <w:kern w:val="0"/>
          <w:sz w:val="24"/>
          <w:szCs w:val="24"/>
        </w:rPr>
      </w:pPr>
    </w:p>
    <w:p w:rsidR="00CF5C7D" w:rsidRDefault="00CF5C7D" w:rsidP="00CF5C7D">
      <w:pPr>
        <w:numPr>
          <w:ilvl w:val="0"/>
          <w:numId w:val="7"/>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Arial" w:eastAsia="PingFang SC" w:hAnsi="Arial" w:cs="Arial"/>
          <w:color w:val="222222"/>
          <w:kern w:val="0"/>
          <w:sz w:val="24"/>
          <w:szCs w:val="24"/>
        </w:rPr>
        <w:t>HashMap</w:t>
      </w:r>
      <w:r>
        <w:rPr>
          <w:rFonts w:ascii="PingFang SC" w:eastAsia="PingFang SC" w:hAnsi="Arial" w:cs="PingFang SC" w:hint="eastAsia"/>
          <w:color w:val="222222"/>
          <w:kern w:val="0"/>
          <w:sz w:val="24"/>
          <w:szCs w:val="24"/>
        </w:rPr>
        <w:t>在</w:t>
      </w:r>
      <w:r>
        <w:rPr>
          <w:rFonts w:ascii="Arial" w:eastAsia="PingFang SC" w:hAnsi="Arial" w:cs="Arial"/>
          <w:color w:val="222222"/>
          <w:kern w:val="0"/>
          <w:sz w:val="24"/>
          <w:szCs w:val="24"/>
        </w:rPr>
        <w:t>jdk1.7</w:t>
      </w:r>
      <w:r>
        <w:rPr>
          <w:rFonts w:ascii="PingFang SC" w:eastAsia="PingFang SC" w:hAnsi="Arial" w:cs="PingFang SC" w:hint="eastAsia"/>
          <w:color w:val="222222"/>
          <w:kern w:val="0"/>
          <w:sz w:val="24"/>
          <w:szCs w:val="24"/>
        </w:rPr>
        <w:t>和</w:t>
      </w:r>
      <w:r>
        <w:rPr>
          <w:rFonts w:ascii="Arial" w:eastAsia="PingFang SC" w:hAnsi="Arial" w:cs="Arial"/>
          <w:color w:val="222222"/>
          <w:kern w:val="0"/>
          <w:sz w:val="24"/>
          <w:szCs w:val="24"/>
        </w:rPr>
        <w:t>1.8</w:t>
      </w:r>
      <w:r>
        <w:rPr>
          <w:rFonts w:ascii="PingFang SC" w:eastAsia="PingFang SC" w:hAnsi="Arial" w:cs="PingFang SC" w:hint="eastAsia"/>
          <w:color w:val="222222"/>
          <w:kern w:val="0"/>
          <w:sz w:val="24"/>
          <w:szCs w:val="24"/>
        </w:rPr>
        <w:t>的区别，为什么引入这个概念？</w:t>
      </w:r>
      <w:r>
        <w:rPr>
          <w:rFonts w:ascii="Arial" w:eastAsia="PingFang SC" w:hAnsi="Arial" w:cs="Arial"/>
          <w:color w:val="222222"/>
          <w:kern w:val="0"/>
          <w:sz w:val="24"/>
          <w:szCs w:val="24"/>
        </w:rPr>
        <w:t>hash</w:t>
      </w:r>
      <w:r>
        <w:rPr>
          <w:rFonts w:ascii="PingFang SC" w:eastAsia="PingFang SC" w:hAnsi="Arial" w:cs="PingFang SC" w:hint="eastAsia"/>
          <w:color w:val="222222"/>
          <w:kern w:val="0"/>
          <w:sz w:val="24"/>
          <w:szCs w:val="24"/>
        </w:rPr>
        <w:t>碰撞怎么解决，为什么</w:t>
      </w:r>
      <w:r>
        <w:rPr>
          <w:rFonts w:ascii="Arial" w:eastAsia="PingFang SC" w:hAnsi="Arial" w:cs="Arial"/>
          <w:color w:val="222222"/>
          <w:kern w:val="0"/>
          <w:sz w:val="24"/>
          <w:szCs w:val="24"/>
        </w:rPr>
        <w:t>1.8</w:t>
      </w:r>
      <w:r>
        <w:rPr>
          <w:rFonts w:ascii="PingFang SC" w:eastAsia="PingFang SC" w:hAnsi="Arial" w:cs="PingFang SC" w:hint="eastAsia"/>
          <w:color w:val="222222"/>
          <w:kern w:val="0"/>
          <w:sz w:val="24"/>
          <w:szCs w:val="24"/>
        </w:rPr>
        <w:t>要比</w:t>
      </w:r>
      <w:r>
        <w:rPr>
          <w:rFonts w:ascii="Arial" w:eastAsia="PingFang SC" w:hAnsi="Arial" w:cs="Arial"/>
          <w:color w:val="222222"/>
          <w:kern w:val="0"/>
          <w:sz w:val="24"/>
          <w:szCs w:val="24"/>
        </w:rPr>
        <w:t>1.7</w:t>
      </w:r>
      <w:r>
        <w:rPr>
          <w:rFonts w:ascii="PingFang SC" w:eastAsia="PingFang SC" w:hAnsi="Arial" w:cs="PingFang SC" w:hint="eastAsia"/>
          <w:color w:val="222222"/>
          <w:kern w:val="0"/>
          <w:sz w:val="24"/>
          <w:szCs w:val="24"/>
        </w:rPr>
        <w:t>更好，好在哪？</w:t>
      </w:r>
    </w:p>
    <w:p w:rsidR="00CF5C7D" w:rsidRDefault="00CF5C7D" w:rsidP="00CF5C7D">
      <w:pPr>
        <w:autoSpaceDE w:val="0"/>
        <w:autoSpaceDN w:val="0"/>
        <w:adjustRightInd w:val="0"/>
        <w:spacing w:before="100" w:after="100"/>
        <w:ind w:left="720" w:firstLine="0"/>
        <w:jc w:val="left"/>
        <w:rPr>
          <w:rFonts w:ascii="Times New Roman" w:eastAsia="Songti SC" w:hAnsi="Times New Roman" w:cs="Times New Roman"/>
          <w:color w:val="222222"/>
          <w:kern w:val="0"/>
          <w:sz w:val="24"/>
          <w:szCs w:val="24"/>
        </w:rPr>
      </w:pPr>
      <w:r>
        <w:rPr>
          <w:rFonts w:ascii="Times New Roman" w:eastAsia="PingFang SC" w:hAnsi="Times New Roman" w:cs="Times New Roman"/>
          <w:color w:val="FF0000"/>
          <w:kern w:val="0"/>
          <w:sz w:val="24"/>
          <w:szCs w:val="24"/>
        </w:rPr>
        <w:t>1.7</w:t>
      </w:r>
      <w:r>
        <w:rPr>
          <w:rFonts w:ascii="Songti SC" w:eastAsia="Songti SC" w:hAnsi="Times New Roman" w:cs="Songti SC" w:hint="eastAsia"/>
          <w:color w:val="FF0000"/>
          <w:kern w:val="0"/>
          <w:sz w:val="24"/>
          <w:szCs w:val="24"/>
        </w:rPr>
        <w:t>用的头插法，</w:t>
      </w:r>
      <w:r>
        <w:rPr>
          <w:rFonts w:ascii="Times New Roman" w:eastAsia="Songti SC" w:hAnsi="Times New Roman" w:cs="Times New Roman"/>
          <w:color w:val="FF0000"/>
          <w:kern w:val="0"/>
          <w:sz w:val="24"/>
          <w:szCs w:val="24"/>
        </w:rPr>
        <w:t>1.8</w:t>
      </w:r>
      <w:r>
        <w:rPr>
          <w:rFonts w:ascii="Songti SC" w:eastAsia="Songti SC" w:hAnsi="Times New Roman" w:cs="Songti SC" w:hint="eastAsia"/>
          <w:color w:val="FF0000"/>
          <w:kern w:val="0"/>
          <w:sz w:val="24"/>
          <w:szCs w:val="24"/>
        </w:rPr>
        <w:t>用的尾插法</w:t>
      </w:r>
      <w:r>
        <w:rPr>
          <w:rFonts w:ascii="Songti SC" w:eastAsia="Songti SC" w:hAnsi="Times New Roman" w:cs="Songti SC" w:hint="eastAsia"/>
          <w:color w:val="222222"/>
          <w:kern w:val="0"/>
          <w:sz w:val="24"/>
          <w:szCs w:val="24"/>
        </w:rPr>
        <w:t>。</w:t>
      </w:r>
    </w:p>
    <w:p w:rsidR="00CF5C7D" w:rsidRDefault="00CF5C7D" w:rsidP="00CF5C7D">
      <w:pPr>
        <w:autoSpaceDE w:val="0"/>
        <w:autoSpaceDN w:val="0"/>
        <w:adjustRightInd w:val="0"/>
        <w:spacing w:before="100" w:after="100"/>
        <w:ind w:left="720" w:firstLine="0"/>
        <w:jc w:val="left"/>
        <w:rPr>
          <w:rFonts w:ascii="Helvetica Neue" w:eastAsia="PingFang SC" w:hAnsi="Helvetica Neue" w:cs="Helvetica Neue"/>
          <w:color w:val="000000"/>
          <w:kern w:val="0"/>
          <w:sz w:val="26"/>
          <w:szCs w:val="26"/>
        </w:rPr>
      </w:pPr>
      <w:r>
        <w:rPr>
          <w:rFonts w:ascii="PingFang SC" w:eastAsia="PingFang SC" w:hAnsi="Times New Roman" w:cs="PingFang SC" w:hint="eastAsia"/>
          <w:color w:val="000000"/>
          <w:kern w:val="0"/>
          <w:sz w:val="26"/>
          <w:szCs w:val="26"/>
        </w:rPr>
        <w:t>因为</w:t>
      </w:r>
      <w:r>
        <w:rPr>
          <w:rFonts w:ascii="Helvetica Neue" w:eastAsia="PingFang SC" w:hAnsi="Helvetica Neue" w:cs="Helvetica Neue"/>
          <w:color w:val="000000"/>
          <w:kern w:val="0"/>
          <w:sz w:val="26"/>
          <w:szCs w:val="26"/>
        </w:rPr>
        <w:t>JDK1.7</w:t>
      </w:r>
      <w:r>
        <w:rPr>
          <w:rFonts w:ascii="PingFang SC" w:eastAsia="PingFang SC" w:hAnsi="Helvetica Neue" w:cs="PingFang SC" w:hint="eastAsia"/>
          <w:color w:val="000000"/>
          <w:kern w:val="0"/>
          <w:sz w:val="26"/>
          <w:szCs w:val="26"/>
        </w:rPr>
        <w:t>是用单链表进行的纵向延伸，当采用头插法时会容易出现逆序且环形链表死循环问题。但是在</w:t>
      </w:r>
      <w:r>
        <w:rPr>
          <w:rFonts w:ascii="Helvetica Neue" w:eastAsia="PingFang SC" w:hAnsi="Helvetica Neue" w:cs="Helvetica Neue"/>
          <w:color w:val="000000"/>
          <w:kern w:val="0"/>
          <w:sz w:val="26"/>
          <w:szCs w:val="26"/>
        </w:rPr>
        <w:t>JDK1.8</w:t>
      </w:r>
      <w:r>
        <w:rPr>
          <w:rFonts w:ascii="PingFang SC" w:eastAsia="PingFang SC" w:hAnsi="Helvetica Neue" w:cs="PingFang SC" w:hint="eastAsia"/>
          <w:color w:val="000000"/>
          <w:kern w:val="0"/>
          <w:sz w:val="26"/>
          <w:szCs w:val="26"/>
        </w:rPr>
        <w:t>之后是因为加入了红黑树使用尾插法，能够避免出现逆序且链表死循环的问题。</w:t>
      </w:r>
    </w:p>
    <w:p w:rsidR="00CF5C7D" w:rsidRDefault="00CF5C7D" w:rsidP="00CF5C7D">
      <w:pPr>
        <w:numPr>
          <w:ilvl w:val="0"/>
          <w:numId w:val="8"/>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说说</w:t>
      </w:r>
      <w:r>
        <w:rPr>
          <w:rFonts w:ascii="Arial" w:eastAsia="PingFang SC" w:hAnsi="Arial" w:cs="Arial"/>
          <w:color w:val="222222"/>
          <w:kern w:val="0"/>
          <w:sz w:val="24"/>
          <w:szCs w:val="24"/>
        </w:rPr>
        <w:t>HashMap</w:t>
      </w:r>
      <w:r>
        <w:rPr>
          <w:rFonts w:ascii="PingFang SC" w:eastAsia="PingFang SC" w:hAnsi="Arial" w:cs="PingFang SC" w:hint="eastAsia"/>
          <w:color w:val="222222"/>
          <w:kern w:val="0"/>
          <w:sz w:val="24"/>
          <w:szCs w:val="24"/>
        </w:rPr>
        <w:t>的原理</w:t>
      </w:r>
      <w:r>
        <w:rPr>
          <w:rFonts w:ascii="Arial" w:eastAsia="PingFang SC" w:hAnsi="Arial" w:cs="Arial"/>
          <w:color w:val="222222"/>
          <w:kern w:val="0"/>
          <w:sz w:val="24"/>
          <w:szCs w:val="24"/>
        </w:rPr>
        <w:t xml:space="preserve">, </w:t>
      </w:r>
      <w:r>
        <w:rPr>
          <w:rFonts w:ascii="PingFang SC" w:eastAsia="PingFang SC" w:hAnsi="Arial" w:cs="PingFang SC" w:hint="eastAsia"/>
          <w:color w:val="222222"/>
          <w:kern w:val="0"/>
          <w:sz w:val="24"/>
          <w:szCs w:val="24"/>
        </w:rPr>
        <w:t>以及</w:t>
      </w:r>
      <w:r>
        <w:rPr>
          <w:rFonts w:ascii="Arial" w:eastAsia="PingFang SC" w:hAnsi="Arial" w:cs="Arial"/>
          <w:color w:val="222222"/>
          <w:kern w:val="0"/>
          <w:sz w:val="24"/>
          <w:szCs w:val="24"/>
        </w:rPr>
        <w:t>HashMap</w:t>
      </w:r>
      <w:r>
        <w:rPr>
          <w:rFonts w:ascii="PingFang SC" w:eastAsia="PingFang SC" w:hAnsi="Arial" w:cs="PingFang SC" w:hint="eastAsia"/>
          <w:color w:val="222222"/>
          <w:kern w:val="0"/>
          <w:sz w:val="24"/>
          <w:szCs w:val="24"/>
        </w:rPr>
        <w:t>如何扩充</w:t>
      </w:r>
      <w:r>
        <w:rPr>
          <w:rFonts w:ascii="Arial" w:eastAsia="PingFang SC" w:hAnsi="Arial" w:cs="Arial"/>
          <w:color w:val="222222"/>
          <w:kern w:val="0"/>
          <w:sz w:val="24"/>
          <w:szCs w:val="24"/>
        </w:rPr>
        <w:t>bucket</w:t>
      </w:r>
      <w:r>
        <w:rPr>
          <w:rFonts w:ascii="PingFang SC" w:eastAsia="PingFang SC" w:hAnsi="Arial" w:cs="PingFang SC" w:hint="eastAsia"/>
          <w:color w:val="222222"/>
          <w:kern w:val="0"/>
          <w:sz w:val="24"/>
          <w:szCs w:val="24"/>
        </w:rPr>
        <w:t>的大小</w:t>
      </w:r>
    </w:p>
    <w:p w:rsidR="00CF5C7D" w:rsidRDefault="00CF5C7D" w:rsidP="00CF5C7D">
      <w:pPr>
        <w:autoSpaceDE w:val="0"/>
        <w:autoSpaceDN w:val="0"/>
        <w:adjustRightInd w:val="0"/>
        <w:ind w:left="260" w:firstLine="0"/>
        <w:jc w:val="left"/>
        <w:rPr>
          <w:rFonts w:ascii="Helvetica Neue" w:eastAsia="PingFang SC" w:hAnsi="Helvetica Neue" w:cs="Helvetica Neue"/>
          <w:color w:val="000000"/>
          <w:kern w:val="0"/>
          <w:sz w:val="26"/>
          <w:szCs w:val="26"/>
        </w:rPr>
      </w:pPr>
      <w:r>
        <w:rPr>
          <w:rFonts w:ascii="Helvetica Neue" w:eastAsia="PingFang SC" w:hAnsi="Helvetica Neue" w:cs="Helvetica Neue"/>
          <w:color w:val="000000"/>
          <w:kern w:val="0"/>
          <w:sz w:val="26"/>
          <w:szCs w:val="26"/>
        </w:rPr>
        <w:lastRenderedPageBreak/>
        <w:tab/>
      </w:r>
      <w:r>
        <w:rPr>
          <w:rFonts w:ascii="Helvetica Neue" w:eastAsia="PingFang SC" w:hAnsi="Helvetica Neue" w:cs="Helvetica Neue"/>
          <w:color w:val="000000"/>
          <w:kern w:val="0"/>
          <w:sz w:val="26"/>
          <w:szCs w:val="26"/>
        </w:rPr>
        <w:tab/>
      </w:r>
      <w:r>
        <w:rPr>
          <w:rFonts w:ascii="PingFang SC" w:eastAsia="PingFang SC" w:hAnsi="Helvetica Neue" w:cs="PingFang SC" w:hint="eastAsia"/>
          <w:color w:val="000000"/>
          <w:kern w:val="0"/>
          <w:sz w:val="26"/>
          <w:szCs w:val="26"/>
        </w:rPr>
        <w:t>它内部是基于哈希表实现的键值对存储，继承</w:t>
      </w:r>
      <w:r>
        <w:rPr>
          <w:rFonts w:ascii="Helvetica Neue" w:eastAsia="PingFang SC" w:hAnsi="Helvetica Neue" w:cs="Helvetica Neue"/>
          <w:color w:val="000000"/>
          <w:kern w:val="0"/>
          <w:sz w:val="26"/>
          <w:szCs w:val="26"/>
        </w:rPr>
        <w:t xml:space="preserve"> AbstractMap </w:t>
      </w:r>
      <w:r>
        <w:rPr>
          <w:rFonts w:ascii="PingFang SC" w:eastAsia="PingFang SC" w:hAnsi="Helvetica Neue" w:cs="PingFang SC" w:hint="eastAsia"/>
          <w:color w:val="000000"/>
          <w:kern w:val="0"/>
          <w:sz w:val="26"/>
          <w:szCs w:val="26"/>
        </w:rPr>
        <w:t>并且实现了</w:t>
      </w:r>
      <w:r>
        <w:rPr>
          <w:rFonts w:ascii="Helvetica Neue" w:eastAsia="PingFang SC" w:hAnsi="Helvetica Neue" w:cs="Helvetica Neue"/>
          <w:color w:val="000000"/>
          <w:kern w:val="0"/>
          <w:sz w:val="26"/>
          <w:szCs w:val="26"/>
        </w:rPr>
        <w:t xml:space="preserve"> Map </w:t>
      </w:r>
      <w:r>
        <w:rPr>
          <w:rFonts w:ascii="PingFang SC" w:eastAsia="PingFang SC" w:hAnsi="Helvetica Neue" w:cs="PingFang SC" w:hint="eastAsia"/>
          <w:color w:val="000000"/>
          <w:kern w:val="0"/>
          <w:sz w:val="26"/>
          <w:szCs w:val="26"/>
        </w:rPr>
        <w:t>接口。</w:t>
      </w:r>
      <w:r>
        <w:rPr>
          <w:rFonts w:ascii="Arial" w:eastAsia="PingFang SC" w:hAnsi="Arial" w:cs="Arial"/>
          <w:color w:val="222222"/>
          <w:kern w:val="0"/>
          <w:sz w:val="24"/>
          <w:szCs w:val="24"/>
        </w:rPr>
        <w:t>HashMap</w:t>
      </w:r>
      <w:r>
        <w:rPr>
          <w:rFonts w:ascii="PingFang SC" w:eastAsia="PingFang SC" w:hAnsi="Arial" w:cs="PingFang SC" w:hint="eastAsia"/>
          <w:color w:val="222222"/>
          <w:kern w:val="0"/>
          <w:sz w:val="24"/>
          <w:szCs w:val="24"/>
        </w:rPr>
        <w:t>默认容量是</w:t>
      </w:r>
      <w:r>
        <w:rPr>
          <w:rFonts w:ascii="Arial" w:eastAsia="PingFang SC" w:hAnsi="Arial" w:cs="Arial"/>
          <w:color w:val="222222"/>
          <w:kern w:val="0"/>
          <w:sz w:val="24"/>
          <w:szCs w:val="24"/>
        </w:rPr>
        <w:t>16</w:t>
      </w:r>
      <w:r>
        <w:rPr>
          <w:rFonts w:ascii="PingFang SC" w:eastAsia="PingFang SC" w:hAnsi="Arial" w:cs="PingFang SC" w:hint="eastAsia"/>
          <w:color w:val="222222"/>
          <w:kern w:val="0"/>
          <w:sz w:val="24"/>
          <w:szCs w:val="24"/>
        </w:rPr>
        <w:t>，</w:t>
      </w:r>
      <w:r>
        <w:rPr>
          <w:rFonts w:ascii="PingFang SC" w:eastAsia="PingFang SC" w:hAnsi="Arial" w:cs="PingFang SC" w:hint="eastAsia"/>
          <w:color w:val="000000"/>
          <w:kern w:val="0"/>
          <w:sz w:val="26"/>
          <w:szCs w:val="26"/>
        </w:rPr>
        <w:t>在不指定大小的情况下，是默认容量</w:t>
      </w:r>
      <w:r>
        <w:rPr>
          <w:rFonts w:ascii="Helvetica Neue" w:eastAsia="PingFang SC" w:hAnsi="Helvetica Neue" w:cs="Helvetica Neue"/>
          <w:color w:val="000000"/>
          <w:kern w:val="0"/>
          <w:sz w:val="26"/>
          <w:szCs w:val="26"/>
        </w:rPr>
        <w:t>*</w:t>
      </w:r>
      <w:r>
        <w:rPr>
          <w:rFonts w:ascii="PingFang SC" w:eastAsia="PingFang SC" w:hAnsi="Helvetica Neue" w:cs="PingFang SC" w:hint="eastAsia"/>
          <w:color w:val="000000"/>
          <w:kern w:val="0"/>
          <w:sz w:val="26"/>
          <w:szCs w:val="26"/>
        </w:rPr>
        <w:t>加载因子（默认</w:t>
      </w:r>
      <w:r>
        <w:rPr>
          <w:rFonts w:ascii="Helvetica Neue" w:eastAsia="PingFang SC" w:hAnsi="Helvetica Neue" w:cs="Helvetica Neue"/>
          <w:color w:val="000000"/>
          <w:kern w:val="0"/>
          <w:sz w:val="26"/>
          <w:szCs w:val="26"/>
        </w:rPr>
        <w:t>0.75</w:t>
      </w:r>
      <w:r>
        <w:rPr>
          <w:rFonts w:ascii="PingFang SC" w:eastAsia="PingFang SC" w:hAnsi="Helvetica Neue" w:cs="PingFang SC" w:hint="eastAsia"/>
          <w:color w:val="000000"/>
          <w:kern w:val="0"/>
          <w:sz w:val="26"/>
          <w:szCs w:val="26"/>
        </w:rPr>
        <w:t>），即在元素数量大于</w:t>
      </w:r>
      <w:r>
        <w:rPr>
          <w:rFonts w:ascii="PingFang SC" w:eastAsia="PingFang SC" w:hAnsi="Helvetica Neue" w:cs="PingFang SC" w:hint="eastAsia"/>
          <w:color w:val="FF0000"/>
          <w:kern w:val="0"/>
          <w:sz w:val="26"/>
          <w:szCs w:val="26"/>
        </w:rPr>
        <w:t>容量</w:t>
      </w:r>
      <w:r>
        <w:rPr>
          <w:rFonts w:ascii="Helvetica Neue" w:eastAsia="PingFang SC" w:hAnsi="Helvetica Neue" w:cs="Helvetica Neue"/>
          <w:color w:val="FF0000"/>
          <w:kern w:val="0"/>
          <w:sz w:val="26"/>
          <w:szCs w:val="26"/>
        </w:rPr>
        <w:t>*</w:t>
      </w:r>
      <w:r>
        <w:rPr>
          <w:rFonts w:ascii="PingFang SC" w:eastAsia="PingFang SC" w:hAnsi="Helvetica Neue" w:cs="PingFang SC" w:hint="eastAsia"/>
          <w:color w:val="FF0000"/>
          <w:kern w:val="0"/>
          <w:sz w:val="26"/>
          <w:szCs w:val="26"/>
        </w:rPr>
        <w:t>加载因子（</w:t>
      </w:r>
      <w:r>
        <w:rPr>
          <w:rFonts w:ascii="Helvetica Neue" w:eastAsia="PingFang SC" w:hAnsi="Helvetica Neue" w:cs="Helvetica Neue"/>
          <w:color w:val="FF0000"/>
          <w:kern w:val="0"/>
          <w:sz w:val="26"/>
          <w:szCs w:val="26"/>
        </w:rPr>
        <w:t>12</w:t>
      </w:r>
      <w:r>
        <w:rPr>
          <w:rFonts w:ascii="PingFang SC" w:eastAsia="PingFang SC" w:hAnsi="Helvetica Neue" w:cs="PingFang SC" w:hint="eastAsia"/>
          <w:color w:val="FF0000"/>
          <w:kern w:val="0"/>
          <w:sz w:val="26"/>
          <w:szCs w:val="26"/>
        </w:rPr>
        <w:t>）</w:t>
      </w:r>
      <w:r>
        <w:rPr>
          <w:rFonts w:ascii="PingFang SC" w:eastAsia="PingFang SC" w:hAnsi="Helvetica Neue" w:cs="PingFang SC" w:hint="eastAsia"/>
          <w:color w:val="000000"/>
          <w:kern w:val="0"/>
          <w:sz w:val="26"/>
          <w:szCs w:val="26"/>
        </w:rPr>
        <w:t>的时候，就开始自动扩容一倍，变成</w:t>
      </w:r>
      <w:r>
        <w:rPr>
          <w:rFonts w:ascii="Helvetica Neue" w:eastAsia="PingFang SC" w:hAnsi="Helvetica Neue" w:cs="Helvetica Neue"/>
          <w:color w:val="000000"/>
          <w:kern w:val="0"/>
          <w:sz w:val="26"/>
          <w:szCs w:val="26"/>
        </w:rPr>
        <w:t>32</w:t>
      </w:r>
      <w:r>
        <w:rPr>
          <w:rFonts w:ascii="PingFang SC" w:eastAsia="PingFang SC" w:hAnsi="Helvetica Neue" w:cs="PingFang SC" w:hint="eastAsia"/>
          <w:color w:val="000000"/>
          <w:kern w:val="0"/>
          <w:sz w:val="26"/>
          <w:szCs w:val="26"/>
        </w:rPr>
        <w:t>。然后重新计算每个元素在数组中的位置，而这是一个非常消耗性能的操作，所以如果我们已经预知</w:t>
      </w:r>
      <w:r>
        <w:rPr>
          <w:rFonts w:ascii="Helvetica Neue" w:eastAsia="PingFang SC" w:hAnsi="Helvetica Neue" w:cs="Helvetica Neue"/>
          <w:color w:val="000000"/>
          <w:kern w:val="0"/>
          <w:sz w:val="26"/>
          <w:szCs w:val="26"/>
        </w:rPr>
        <w:t>hashmap</w:t>
      </w:r>
      <w:r>
        <w:rPr>
          <w:rFonts w:ascii="PingFang SC" w:eastAsia="PingFang SC" w:hAnsi="Helvetica Neue" w:cs="PingFang SC" w:hint="eastAsia"/>
          <w:color w:val="000000"/>
          <w:kern w:val="0"/>
          <w:sz w:val="26"/>
          <w:szCs w:val="26"/>
        </w:rPr>
        <w:t>中元素的个数，那么预设元素的个数能够有效的提高</w:t>
      </w:r>
      <w:r>
        <w:rPr>
          <w:rFonts w:ascii="Helvetica Neue" w:eastAsia="PingFang SC" w:hAnsi="Helvetica Neue" w:cs="Helvetica Neue"/>
          <w:color w:val="000000"/>
          <w:kern w:val="0"/>
          <w:sz w:val="26"/>
          <w:szCs w:val="26"/>
        </w:rPr>
        <w:t>hashmap</w:t>
      </w:r>
      <w:r>
        <w:rPr>
          <w:rFonts w:ascii="PingFang SC" w:eastAsia="PingFang SC" w:hAnsi="Helvetica Neue" w:cs="PingFang SC" w:hint="eastAsia"/>
          <w:color w:val="000000"/>
          <w:kern w:val="0"/>
          <w:sz w:val="26"/>
          <w:szCs w:val="26"/>
        </w:rPr>
        <w:t>的性能</w:t>
      </w:r>
    </w:p>
    <w:p w:rsidR="00CF5C7D" w:rsidRDefault="00CF5C7D" w:rsidP="00CF5C7D">
      <w:pPr>
        <w:numPr>
          <w:ilvl w:val="0"/>
          <w:numId w:val="9"/>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Arial" w:eastAsia="PingFang SC" w:hAnsi="Arial" w:cs="Arial"/>
          <w:color w:val="222222"/>
          <w:kern w:val="0"/>
          <w:sz w:val="24"/>
          <w:szCs w:val="24"/>
        </w:rPr>
        <w:t>Mysql</w:t>
      </w:r>
      <w:r>
        <w:rPr>
          <w:rFonts w:ascii="PingFang SC" w:eastAsia="PingFang SC" w:hAnsi="Arial" w:cs="PingFang SC" w:hint="eastAsia"/>
          <w:color w:val="222222"/>
          <w:kern w:val="0"/>
          <w:sz w:val="24"/>
          <w:szCs w:val="24"/>
        </w:rPr>
        <w:t>索引的分类</w:t>
      </w:r>
      <w:r>
        <w:rPr>
          <w:rFonts w:ascii="Arial" w:eastAsia="PingFang SC" w:hAnsi="Arial" w:cs="Arial"/>
          <w:color w:val="222222"/>
          <w:kern w:val="0"/>
          <w:sz w:val="24"/>
          <w:szCs w:val="24"/>
        </w:rPr>
        <w:t>(Btree, hash)</w:t>
      </w:r>
      <w:r>
        <w:rPr>
          <w:rFonts w:ascii="PingFang SC" w:eastAsia="PingFang SC" w:hAnsi="Arial" w:cs="PingFang SC" w:hint="eastAsia"/>
          <w:color w:val="222222"/>
          <w:kern w:val="0"/>
          <w:sz w:val="24"/>
          <w:szCs w:val="24"/>
        </w:rPr>
        <w:t>，各自使用什么情况</w:t>
      </w:r>
      <w:r>
        <w:rPr>
          <w:rFonts w:ascii="Arial" w:eastAsia="PingFang SC" w:hAnsi="Arial" w:cs="Arial"/>
          <w:color w:val="222222"/>
          <w:kern w:val="0"/>
          <w:sz w:val="24"/>
          <w:szCs w:val="24"/>
        </w:rPr>
        <w:t xml:space="preserve"> </w:t>
      </w:r>
      <w:r>
        <w:rPr>
          <w:rFonts w:ascii="PingFang SC" w:eastAsia="PingFang SC" w:hAnsi="Arial" w:cs="PingFang SC" w:hint="eastAsia"/>
          <w:color w:val="222222"/>
          <w:kern w:val="0"/>
          <w:sz w:val="24"/>
          <w:szCs w:val="24"/>
        </w:rPr>
        <w:t>。</w:t>
      </w:r>
    </w:p>
    <w:p w:rsidR="00CF5C7D" w:rsidRDefault="00CF5C7D" w:rsidP="00CF5C7D">
      <w:pPr>
        <w:autoSpaceDE w:val="0"/>
        <w:autoSpaceDN w:val="0"/>
        <w:adjustRightInd w:val="0"/>
        <w:ind w:firstLine="0"/>
        <w:jc w:val="left"/>
        <w:rPr>
          <w:rFonts w:ascii="Arial" w:eastAsia="PingFang SC" w:hAnsi="Arial" w:cs="Arial"/>
          <w:color w:val="222222"/>
          <w:kern w:val="0"/>
          <w:sz w:val="24"/>
          <w:szCs w:val="24"/>
        </w:rPr>
      </w:pPr>
      <w:r>
        <w:rPr>
          <w:rFonts w:ascii="Arial" w:eastAsia="PingFang SC" w:hAnsi="Arial" w:cs="Arial"/>
          <w:color w:val="222222"/>
          <w:kern w:val="0"/>
          <w:sz w:val="24"/>
          <w:szCs w:val="24"/>
        </w:rPr>
        <w:t xml:space="preserve">    </w:t>
      </w:r>
    </w:p>
    <w:p w:rsidR="00CF5C7D" w:rsidRDefault="00CF5C7D" w:rsidP="00CF5C7D">
      <w:pPr>
        <w:autoSpaceDE w:val="0"/>
        <w:autoSpaceDN w:val="0"/>
        <w:adjustRightInd w:val="0"/>
        <w:spacing w:before="100" w:after="100"/>
        <w:ind w:left="720" w:firstLine="0"/>
        <w:jc w:val="left"/>
        <w:rPr>
          <w:rFonts w:ascii="Arial" w:eastAsia="PingFang SC" w:hAnsi="Arial" w:cs="Arial"/>
          <w:color w:val="222222"/>
          <w:kern w:val="0"/>
          <w:sz w:val="24"/>
          <w:szCs w:val="24"/>
        </w:rPr>
      </w:pPr>
    </w:p>
    <w:p w:rsidR="00CF5C7D" w:rsidRDefault="00CF5C7D" w:rsidP="00CF5C7D">
      <w:pPr>
        <w:numPr>
          <w:ilvl w:val="0"/>
          <w:numId w:val="10"/>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你有没有用过</w:t>
      </w:r>
      <w:r>
        <w:rPr>
          <w:rFonts w:ascii="Arial" w:eastAsia="PingFang SC" w:hAnsi="Arial" w:cs="Arial"/>
          <w:color w:val="222222"/>
          <w:kern w:val="0"/>
          <w:sz w:val="24"/>
          <w:szCs w:val="24"/>
        </w:rPr>
        <w:t>Spring</w:t>
      </w:r>
      <w:r>
        <w:rPr>
          <w:rFonts w:ascii="PingFang SC" w:eastAsia="PingFang SC" w:hAnsi="Arial" w:cs="PingFang SC" w:hint="eastAsia"/>
          <w:color w:val="222222"/>
          <w:kern w:val="0"/>
          <w:sz w:val="24"/>
          <w:szCs w:val="24"/>
        </w:rPr>
        <w:t>的</w:t>
      </w:r>
      <w:r>
        <w:rPr>
          <w:rFonts w:ascii="Arial" w:eastAsia="PingFang SC" w:hAnsi="Arial" w:cs="Arial"/>
          <w:color w:val="222222"/>
          <w:kern w:val="0"/>
          <w:sz w:val="24"/>
          <w:szCs w:val="24"/>
        </w:rPr>
        <w:t xml:space="preserve">AOP? </w:t>
      </w:r>
      <w:r>
        <w:rPr>
          <w:rFonts w:ascii="PingFang SC" w:eastAsia="PingFang SC" w:hAnsi="Arial" w:cs="PingFang SC" w:hint="eastAsia"/>
          <w:color w:val="222222"/>
          <w:kern w:val="0"/>
          <w:sz w:val="24"/>
          <w:szCs w:val="24"/>
        </w:rPr>
        <w:t>是用来干嘛的</w:t>
      </w:r>
      <w:r>
        <w:rPr>
          <w:rFonts w:ascii="Arial" w:eastAsia="PingFang SC" w:hAnsi="Arial" w:cs="Arial"/>
          <w:color w:val="222222"/>
          <w:kern w:val="0"/>
          <w:sz w:val="24"/>
          <w:szCs w:val="24"/>
        </w:rPr>
        <w:t xml:space="preserve">? </w:t>
      </w:r>
      <w:r>
        <w:rPr>
          <w:rFonts w:ascii="PingFang SC" w:eastAsia="PingFang SC" w:hAnsi="Arial" w:cs="PingFang SC" w:hint="eastAsia"/>
          <w:color w:val="222222"/>
          <w:kern w:val="0"/>
          <w:sz w:val="24"/>
          <w:szCs w:val="24"/>
        </w:rPr>
        <w:t>大概会怎么使用？</w:t>
      </w:r>
    </w:p>
    <w:p w:rsidR="00CF5C7D" w:rsidRDefault="00CF5C7D" w:rsidP="00CF5C7D">
      <w:pPr>
        <w:autoSpaceDE w:val="0"/>
        <w:autoSpaceDN w:val="0"/>
        <w:adjustRightInd w:val="0"/>
        <w:spacing w:before="100" w:after="100"/>
        <w:ind w:left="720" w:firstLine="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面向切面编程，</w:t>
      </w:r>
    </w:p>
    <w:p w:rsidR="00CF5C7D" w:rsidRDefault="00CF5C7D" w:rsidP="00CF5C7D">
      <w:pPr>
        <w:numPr>
          <w:ilvl w:val="0"/>
          <w:numId w:val="11"/>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Arial" w:eastAsia="PingFang SC" w:hAnsi="Arial" w:cs="Arial"/>
          <w:color w:val="222222"/>
          <w:kern w:val="0"/>
          <w:sz w:val="24"/>
          <w:szCs w:val="24"/>
        </w:rPr>
        <w:t>mysql</w:t>
      </w:r>
      <w:r>
        <w:rPr>
          <w:rFonts w:ascii="PingFang SC" w:eastAsia="PingFang SC" w:hAnsi="Arial" w:cs="PingFang SC" w:hint="eastAsia"/>
          <w:color w:val="222222"/>
          <w:kern w:val="0"/>
          <w:sz w:val="24"/>
          <w:szCs w:val="24"/>
        </w:rPr>
        <w:t>数据库调优。</w:t>
      </w:r>
    </w:p>
    <w:p w:rsidR="00CF5C7D" w:rsidRDefault="00CF5C7D" w:rsidP="00CF5C7D">
      <w:pPr>
        <w:numPr>
          <w:ilvl w:val="0"/>
          <w:numId w:val="12"/>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缓存</w:t>
      </w:r>
    </w:p>
    <w:p w:rsidR="00CF5C7D" w:rsidRDefault="00CF5C7D" w:rsidP="00CF5C7D">
      <w:pPr>
        <w:numPr>
          <w:ilvl w:val="0"/>
          <w:numId w:val="12"/>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当只需要一条数据时，使用</w:t>
      </w:r>
      <w:r>
        <w:rPr>
          <w:rFonts w:ascii="Arial" w:eastAsia="PingFang SC" w:hAnsi="Arial" w:cs="Arial"/>
          <w:color w:val="222222"/>
          <w:kern w:val="0"/>
          <w:sz w:val="24"/>
          <w:szCs w:val="24"/>
        </w:rPr>
        <w:t>limit</w:t>
      </w:r>
    </w:p>
    <w:p w:rsidR="00CF5C7D" w:rsidRDefault="00CF5C7D" w:rsidP="00CF5C7D">
      <w:pPr>
        <w:numPr>
          <w:ilvl w:val="0"/>
          <w:numId w:val="12"/>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避免</w:t>
      </w:r>
      <w:r>
        <w:rPr>
          <w:rFonts w:ascii="Arial" w:eastAsia="PingFang SC" w:hAnsi="Arial" w:cs="Arial"/>
          <w:color w:val="222222"/>
          <w:kern w:val="0"/>
          <w:sz w:val="24"/>
          <w:szCs w:val="24"/>
        </w:rPr>
        <w:t>select *</w:t>
      </w:r>
    </w:p>
    <w:p w:rsidR="00CF5C7D" w:rsidRDefault="00CF5C7D" w:rsidP="00CF5C7D">
      <w:pPr>
        <w:numPr>
          <w:ilvl w:val="0"/>
          <w:numId w:val="13"/>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Arial" w:eastAsia="PingFang SC" w:hAnsi="Arial" w:cs="Arial"/>
          <w:color w:val="222222"/>
          <w:kern w:val="0"/>
          <w:sz w:val="24"/>
          <w:szCs w:val="24"/>
        </w:rPr>
        <w:t>java</w:t>
      </w:r>
      <w:r>
        <w:rPr>
          <w:rFonts w:ascii="PingFang SC" w:eastAsia="PingFang SC" w:hAnsi="Arial" w:cs="PingFang SC" w:hint="eastAsia"/>
          <w:color w:val="222222"/>
          <w:kern w:val="0"/>
          <w:sz w:val="24"/>
          <w:szCs w:val="24"/>
        </w:rPr>
        <w:t>对象四种引用。</w:t>
      </w:r>
    </w:p>
    <w:p w:rsidR="00CF5C7D" w:rsidRDefault="00CF5C7D" w:rsidP="00CF5C7D">
      <w:pPr>
        <w:autoSpaceDE w:val="0"/>
        <w:autoSpaceDN w:val="0"/>
        <w:adjustRightInd w:val="0"/>
        <w:ind w:firstLine="0"/>
        <w:jc w:val="left"/>
        <w:rPr>
          <w:rFonts w:ascii="Verdana" w:eastAsia="PingFang SC" w:hAnsi="Verdana" w:cs="Verdana"/>
          <w:color w:val="333333"/>
          <w:kern w:val="0"/>
          <w:szCs w:val="21"/>
        </w:rPr>
      </w:pPr>
      <w:r>
        <w:rPr>
          <w:rFonts w:ascii="PingFang SC" w:eastAsia="PingFang SC" w:hAnsi="Arial" w:cs="PingFang SC" w:hint="eastAsia"/>
          <w:color w:val="333333"/>
          <w:kern w:val="0"/>
          <w:szCs w:val="21"/>
        </w:rPr>
        <w:t>（</w:t>
      </w:r>
      <w:r>
        <w:rPr>
          <w:rFonts w:ascii="Arial" w:eastAsia="PingFang SC" w:hAnsi="Arial" w:cs="Arial"/>
          <w:color w:val="333333"/>
          <w:kern w:val="0"/>
          <w:szCs w:val="21"/>
        </w:rPr>
        <w:t>1</w:t>
      </w:r>
      <w:r>
        <w:rPr>
          <w:rFonts w:ascii="PingFang SC" w:eastAsia="PingFang SC" w:hAnsi="Arial" w:cs="PingFang SC" w:hint="eastAsia"/>
          <w:color w:val="333333"/>
          <w:kern w:val="0"/>
          <w:szCs w:val="21"/>
        </w:rPr>
        <w:t>）强引用</w:t>
      </w:r>
      <w:r>
        <w:rPr>
          <w:rFonts w:ascii="Arial" w:eastAsia="PingFang SC" w:hAnsi="Arial" w:cs="Arial"/>
          <w:color w:val="333333"/>
          <w:kern w:val="0"/>
          <w:szCs w:val="21"/>
        </w:rPr>
        <w:t>:</w:t>
      </w:r>
      <w:r>
        <w:rPr>
          <w:rFonts w:ascii="Verdana" w:eastAsia="PingFang SC" w:hAnsi="Verdana" w:cs="Verdana"/>
          <w:color w:val="333333"/>
          <w:kern w:val="0"/>
          <w:szCs w:val="21"/>
        </w:rPr>
        <w:t xml:space="preserve"> </w:t>
      </w:r>
      <w:r>
        <w:rPr>
          <w:rFonts w:ascii="PingFang SC" w:eastAsia="PingFang SC" w:hAnsi="Verdana" w:cs="PingFang SC" w:hint="eastAsia"/>
          <w:color w:val="333333"/>
          <w:kern w:val="0"/>
          <w:szCs w:val="21"/>
        </w:rPr>
        <w:t>创建一个对象并把这个对象赋给一个引用变量</w:t>
      </w:r>
      <w:r>
        <w:rPr>
          <w:rFonts w:ascii="Songti SC" w:eastAsia="Songti SC" w:hAnsi="Verdana" w:cs="Songti SC" w:hint="eastAsia"/>
          <w:kern w:val="0"/>
          <w:sz w:val="24"/>
          <w:szCs w:val="24"/>
        </w:rPr>
        <w:t>。</w:t>
      </w:r>
      <w:r>
        <w:rPr>
          <w:rFonts w:ascii="PingFang SC" w:eastAsia="PingFang SC" w:hAnsi="Verdana" w:cs="PingFang SC" w:hint="eastAsia"/>
          <w:color w:val="333333"/>
          <w:kern w:val="0"/>
          <w:szCs w:val="21"/>
        </w:rPr>
        <w:t>强引用有引用变量指向时永远不会被垃圾回收，</w:t>
      </w:r>
      <w:r>
        <w:rPr>
          <w:rFonts w:ascii="Verdana" w:eastAsia="PingFang SC" w:hAnsi="Verdana" w:cs="Verdana"/>
          <w:color w:val="333333"/>
          <w:kern w:val="0"/>
          <w:szCs w:val="21"/>
        </w:rPr>
        <w:t>JVM</w:t>
      </w:r>
      <w:r>
        <w:rPr>
          <w:rFonts w:ascii="PingFang SC" w:eastAsia="PingFang SC" w:hAnsi="Verdana" w:cs="PingFang SC" w:hint="eastAsia"/>
          <w:color w:val="333333"/>
          <w:kern w:val="0"/>
          <w:szCs w:val="21"/>
        </w:rPr>
        <w:t>宁愿抛出</w:t>
      </w:r>
      <w:r>
        <w:rPr>
          <w:rFonts w:ascii="Verdana" w:eastAsia="PingFang SC" w:hAnsi="Verdana" w:cs="Verdana"/>
          <w:color w:val="333333"/>
          <w:kern w:val="0"/>
          <w:szCs w:val="21"/>
        </w:rPr>
        <w:t>OutOfMemory</w:t>
      </w:r>
      <w:r>
        <w:rPr>
          <w:rFonts w:ascii="PingFang SC" w:eastAsia="PingFang SC" w:hAnsi="Verdana" w:cs="PingFang SC" w:hint="eastAsia"/>
          <w:color w:val="333333"/>
          <w:kern w:val="0"/>
          <w:szCs w:val="21"/>
        </w:rPr>
        <w:t>错误也不会回收这种对象。可以显示地将引用赋值为</w:t>
      </w:r>
      <w:r>
        <w:rPr>
          <w:rFonts w:ascii="Verdana" w:eastAsia="PingFang SC" w:hAnsi="Verdana" w:cs="Verdana"/>
          <w:color w:val="333333"/>
          <w:kern w:val="0"/>
          <w:szCs w:val="21"/>
        </w:rPr>
        <w:t>null</w:t>
      </w:r>
      <w:r>
        <w:rPr>
          <w:rFonts w:ascii="PingFang SC" w:eastAsia="PingFang SC" w:hAnsi="Verdana" w:cs="PingFang SC" w:hint="eastAsia"/>
          <w:color w:val="333333"/>
          <w:kern w:val="0"/>
          <w:szCs w:val="21"/>
        </w:rPr>
        <w:t>，这样一来的话，</w:t>
      </w:r>
      <w:r>
        <w:rPr>
          <w:rFonts w:ascii="Verdana" w:eastAsia="PingFang SC" w:hAnsi="Verdana" w:cs="Verdana"/>
          <w:color w:val="333333"/>
          <w:kern w:val="0"/>
          <w:szCs w:val="21"/>
        </w:rPr>
        <w:t>JVM</w:t>
      </w:r>
      <w:r>
        <w:rPr>
          <w:rFonts w:ascii="PingFang SC" w:eastAsia="PingFang SC" w:hAnsi="Verdana" w:cs="PingFang SC" w:hint="eastAsia"/>
          <w:color w:val="333333"/>
          <w:kern w:val="0"/>
          <w:szCs w:val="21"/>
        </w:rPr>
        <w:t>在合适的时间就会回收该对象。比如</w:t>
      </w:r>
      <w:r>
        <w:rPr>
          <w:rFonts w:ascii="Verdana" w:eastAsia="PingFang SC" w:hAnsi="Verdana" w:cs="Verdana"/>
          <w:color w:val="333333"/>
          <w:kern w:val="0"/>
          <w:szCs w:val="21"/>
        </w:rPr>
        <w:t>Vector</w:t>
      </w:r>
      <w:r>
        <w:rPr>
          <w:rFonts w:ascii="PingFang SC" w:eastAsia="PingFang SC" w:hAnsi="Verdana" w:cs="PingFang SC" w:hint="eastAsia"/>
          <w:color w:val="333333"/>
          <w:kern w:val="0"/>
          <w:szCs w:val="21"/>
        </w:rPr>
        <w:t>类的</w:t>
      </w:r>
      <w:r>
        <w:rPr>
          <w:rFonts w:ascii="Verdana" w:eastAsia="PingFang SC" w:hAnsi="Verdana" w:cs="Verdana"/>
          <w:color w:val="333333"/>
          <w:kern w:val="0"/>
          <w:szCs w:val="21"/>
        </w:rPr>
        <w:t>clear</w:t>
      </w:r>
      <w:r>
        <w:rPr>
          <w:rFonts w:ascii="PingFang SC" w:eastAsia="PingFang SC" w:hAnsi="Verdana" w:cs="PingFang SC" w:hint="eastAsia"/>
          <w:color w:val="333333"/>
          <w:kern w:val="0"/>
          <w:szCs w:val="21"/>
        </w:rPr>
        <w:t>方法中就是通过将引用赋值为</w:t>
      </w:r>
      <w:r>
        <w:rPr>
          <w:rFonts w:ascii="Verdana" w:eastAsia="PingFang SC" w:hAnsi="Verdana" w:cs="Verdana"/>
          <w:color w:val="333333"/>
          <w:kern w:val="0"/>
          <w:szCs w:val="21"/>
        </w:rPr>
        <w:t>null</w:t>
      </w:r>
      <w:r>
        <w:rPr>
          <w:rFonts w:ascii="PingFang SC" w:eastAsia="PingFang SC" w:hAnsi="Verdana" w:cs="PingFang SC" w:hint="eastAsia"/>
          <w:color w:val="333333"/>
          <w:kern w:val="0"/>
          <w:szCs w:val="21"/>
        </w:rPr>
        <w:t>来实现清理工作的：</w:t>
      </w:r>
    </w:p>
    <w:p w:rsidR="00CF5C7D" w:rsidRDefault="00CF5C7D" w:rsidP="00CF5C7D">
      <w:pPr>
        <w:autoSpaceDE w:val="0"/>
        <w:autoSpaceDN w:val="0"/>
        <w:adjustRightInd w:val="0"/>
        <w:ind w:firstLine="0"/>
        <w:jc w:val="left"/>
        <w:rPr>
          <w:rFonts w:ascii="Verdana" w:eastAsia="PingFang SC" w:hAnsi="Verdana" w:cs="Verdana"/>
          <w:color w:val="333333"/>
          <w:kern w:val="0"/>
          <w:szCs w:val="21"/>
        </w:rPr>
      </w:pPr>
    </w:p>
    <w:p w:rsidR="00CF5C7D" w:rsidRDefault="00CF5C7D" w:rsidP="00CF5C7D">
      <w:pPr>
        <w:autoSpaceDE w:val="0"/>
        <w:autoSpaceDN w:val="0"/>
        <w:adjustRightInd w:val="0"/>
        <w:ind w:firstLine="0"/>
        <w:jc w:val="left"/>
        <w:rPr>
          <w:rFonts w:ascii="Verdana" w:eastAsia="PingFang SC" w:hAnsi="Verdana" w:cs="Verdana"/>
          <w:color w:val="333333"/>
          <w:kern w:val="0"/>
          <w:szCs w:val="21"/>
        </w:rPr>
      </w:pPr>
    </w:p>
    <w:p w:rsidR="00CF5C7D" w:rsidRDefault="00CF5C7D" w:rsidP="00CF5C7D">
      <w:pPr>
        <w:autoSpaceDE w:val="0"/>
        <w:autoSpaceDN w:val="0"/>
        <w:adjustRightInd w:val="0"/>
        <w:spacing w:before="100" w:after="100"/>
        <w:ind w:left="720" w:firstLine="0"/>
        <w:jc w:val="left"/>
        <w:rPr>
          <w:rFonts w:ascii="Verdana" w:eastAsia="PingFang SC" w:hAnsi="Verdana" w:cs="Verdana"/>
          <w:color w:val="333333"/>
          <w:kern w:val="0"/>
          <w:szCs w:val="21"/>
        </w:rPr>
      </w:pPr>
    </w:p>
    <w:p w:rsidR="00CF5C7D" w:rsidRDefault="00CF5C7D" w:rsidP="00CF5C7D">
      <w:pPr>
        <w:numPr>
          <w:ilvl w:val="0"/>
          <w:numId w:val="14"/>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Arial" w:eastAsia="PingFang SC" w:hAnsi="Arial" w:cs="Arial"/>
          <w:color w:val="222222"/>
          <w:kern w:val="0"/>
          <w:sz w:val="24"/>
          <w:szCs w:val="24"/>
        </w:rPr>
        <w:t>Java</w:t>
      </w:r>
      <w:r>
        <w:rPr>
          <w:rFonts w:ascii="PingFang SC" w:eastAsia="PingFang SC" w:hAnsi="Arial" w:cs="PingFang SC" w:hint="eastAsia"/>
          <w:color w:val="222222"/>
          <w:kern w:val="0"/>
          <w:sz w:val="24"/>
          <w:szCs w:val="24"/>
        </w:rPr>
        <w:t>的垃圾回收机制，</w:t>
      </w:r>
      <w:r>
        <w:rPr>
          <w:rFonts w:ascii="Arial" w:eastAsia="PingFang SC" w:hAnsi="Arial" w:cs="Arial"/>
          <w:color w:val="222222"/>
          <w:kern w:val="0"/>
          <w:sz w:val="24"/>
          <w:szCs w:val="24"/>
        </w:rPr>
        <w:t>Java</w:t>
      </w:r>
      <w:r>
        <w:rPr>
          <w:rFonts w:ascii="PingFang SC" w:eastAsia="PingFang SC" w:hAnsi="Arial" w:cs="PingFang SC" w:hint="eastAsia"/>
          <w:color w:val="222222"/>
          <w:kern w:val="0"/>
          <w:sz w:val="24"/>
          <w:szCs w:val="24"/>
        </w:rPr>
        <w:t>文件加载机制，</w:t>
      </w:r>
      <w:r>
        <w:rPr>
          <w:rFonts w:ascii="Arial" w:eastAsia="PingFang SC" w:hAnsi="Arial" w:cs="Arial"/>
          <w:color w:val="222222"/>
          <w:kern w:val="0"/>
          <w:sz w:val="24"/>
          <w:szCs w:val="24"/>
        </w:rPr>
        <w:t>tomcat</w:t>
      </w:r>
      <w:r>
        <w:rPr>
          <w:rFonts w:ascii="PingFang SC" w:eastAsia="PingFang SC" w:hAnsi="Arial" w:cs="PingFang SC" w:hint="eastAsia"/>
          <w:color w:val="222222"/>
          <w:kern w:val="0"/>
          <w:sz w:val="24"/>
          <w:szCs w:val="24"/>
        </w:rPr>
        <w:t>类加载机制，锁机制，</w:t>
      </w:r>
      <w:r>
        <w:rPr>
          <w:rFonts w:ascii="Arial" w:eastAsia="PingFang SC" w:hAnsi="Arial" w:cs="Arial"/>
          <w:color w:val="222222"/>
          <w:kern w:val="0"/>
          <w:sz w:val="24"/>
          <w:szCs w:val="24"/>
        </w:rPr>
        <w:t>jvm</w:t>
      </w:r>
      <w:r>
        <w:rPr>
          <w:rFonts w:ascii="PingFang SC" w:eastAsia="PingFang SC" w:hAnsi="Arial" w:cs="PingFang SC" w:hint="eastAsia"/>
          <w:color w:val="222222"/>
          <w:kern w:val="0"/>
          <w:sz w:val="24"/>
          <w:szCs w:val="24"/>
        </w:rPr>
        <w:t>原理及线上调优，</w:t>
      </w:r>
      <w:r>
        <w:rPr>
          <w:rFonts w:ascii="Arial" w:eastAsia="PingFang SC" w:hAnsi="Arial" w:cs="Arial"/>
          <w:color w:val="222222"/>
          <w:kern w:val="0"/>
          <w:sz w:val="24"/>
          <w:szCs w:val="24"/>
        </w:rPr>
        <w:t>jvm</w:t>
      </w:r>
      <w:r>
        <w:rPr>
          <w:rFonts w:ascii="PingFang SC" w:eastAsia="PingFang SC" w:hAnsi="Arial" w:cs="PingFang SC" w:hint="eastAsia"/>
          <w:color w:val="222222"/>
          <w:kern w:val="0"/>
          <w:sz w:val="24"/>
          <w:szCs w:val="24"/>
        </w:rPr>
        <w:t>内存模型。</w:t>
      </w:r>
    </w:p>
    <w:p w:rsidR="00CF5C7D" w:rsidRDefault="00CF5C7D" w:rsidP="00CF5C7D">
      <w:pPr>
        <w:numPr>
          <w:ilvl w:val="0"/>
          <w:numId w:val="14"/>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Arial" w:eastAsia="PingFang SC" w:hAnsi="Arial" w:cs="Arial"/>
          <w:color w:val="222222"/>
          <w:kern w:val="0"/>
          <w:sz w:val="24"/>
          <w:szCs w:val="24"/>
        </w:rPr>
        <w:t>SpringMVC</w:t>
      </w:r>
      <w:r>
        <w:rPr>
          <w:rFonts w:ascii="PingFang SC" w:eastAsia="PingFang SC" w:hAnsi="Arial" w:cs="PingFang SC" w:hint="eastAsia"/>
          <w:color w:val="222222"/>
          <w:kern w:val="0"/>
          <w:sz w:val="24"/>
          <w:szCs w:val="24"/>
        </w:rPr>
        <w:t>如果希望把输出的</w:t>
      </w:r>
      <w:r>
        <w:rPr>
          <w:rFonts w:ascii="Arial" w:eastAsia="PingFang SC" w:hAnsi="Arial" w:cs="Arial"/>
          <w:color w:val="222222"/>
          <w:kern w:val="0"/>
          <w:sz w:val="24"/>
          <w:szCs w:val="24"/>
        </w:rPr>
        <w:t>Object(</w:t>
      </w:r>
      <w:r>
        <w:rPr>
          <w:rFonts w:ascii="PingFang SC" w:eastAsia="PingFang SC" w:hAnsi="Arial" w:cs="PingFang SC" w:hint="eastAsia"/>
          <w:color w:val="222222"/>
          <w:kern w:val="0"/>
          <w:sz w:val="24"/>
          <w:szCs w:val="24"/>
        </w:rPr>
        <w:t>例如</w:t>
      </w:r>
      <w:r>
        <w:rPr>
          <w:rFonts w:ascii="Arial" w:eastAsia="PingFang SC" w:hAnsi="Arial" w:cs="Arial"/>
          <w:color w:val="222222"/>
          <w:kern w:val="0"/>
          <w:sz w:val="24"/>
          <w:szCs w:val="24"/>
        </w:rPr>
        <w:t>XXResult</w:t>
      </w:r>
      <w:r>
        <w:rPr>
          <w:rFonts w:ascii="PingFang SC" w:eastAsia="PingFang SC" w:hAnsi="Arial" w:cs="PingFang SC" w:hint="eastAsia"/>
          <w:color w:val="222222"/>
          <w:kern w:val="0"/>
          <w:sz w:val="24"/>
          <w:szCs w:val="24"/>
        </w:rPr>
        <w:t>或者</w:t>
      </w:r>
      <w:r>
        <w:rPr>
          <w:rFonts w:ascii="Arial" w:eastAsia="PingFang SC" w:hAnsi="Arial" w:cs="Arial"/>
          <w:color w:val="222222"/>
          <w:kern w:val="0"/>
          <w:sz w:val="24"/>
          <w:szCs w:val="24"/>
        </w:rPr>
        <w:t>XXResponse)</w:t>
      </w:r>
      <w:r>
        <w:rPr>
          <w:rFonts w:ascii="PingFang SC" w:eastAsia="PingFang SC" w:hAnsi="Arial" w:cs="PingFang SC" w:hint="eastAsia"/>
          <w:color w:val="222222"/>
          <w:kern w:val="0"/>
          <w:sz w:val="24"/>
          <w:szCs w:val="24"/>
        </w:rPr>
        <w:t>这种包装为</w:t>
      </w:r>
      <w:r>
        <w:rPr>
          <w:rFonts w:ascii="Arial" w:eastAsia="PingFang SC" w:hAnsi="Arial" w:cs="Arial"/>
          <w:color w:val="222222"/>
          <w:kern w:val="0"/>
          <w:sz w:val="24"/>
          <w:szCs w:val="24"/>
        </w:rPr>
        <w:t>JSON</w:t>
      </w:r>
      <w:r>
        <w:rPr>
          <w:rFonts w:ascii="PingFang SC" w:eastAsia="PingFang SC" w:hAnsi="Arial" w:cs="PingFang SC" w:hint="eastAsia"/>
          <w:color w:val="222222"/>
          <w:kern w:val="0"/>
          <w:sz w:val="24"/>
          <w:szCs w:val="24"/>
        </w:rPr>
        <w:t>输出</w:t>
      </w:r>
      <w:r>
        <w:rPr>
          <w:rFonts w:ascii="Arial" w:eastAsia="PingFang SC" w:hAnsi="Arial" w:cs="Arial"/>
          <w:color w:val="222222"/>
          <w:kern w:val="0"/>
          <w:sz w:val="24"/>
          <w:szCs w:val="24"/>
        </w:rPr>
        <w:t xml:space="preserve">, </w:t>
      </w:r>
      <w:r>
        <w:rPr>
          <w:rFonts w:ascii="PingFang SC" w:eastAsia="PingFang SC" w:hAnsi="Arial" w:cs="PingFang SC" w:hint="eastAsia"/>
          <w:color w:val="222222"/>
          <w:kern w:val="0"/>
          <w:sz w:val="24"/>
          <w:szCs w:val="24"/>
        </w:rPr>
        <w:t>应该怎么处理</w:t>
      </w:r>
      <w:r>
        <w:rPr>
          <w:rFonts w:ascii="Arial" w:eastAsia="PingFang SC" w:hAnsi="Arial" w:cs="Arial"/>
          <w:color w:val="222222"/>
          <w:kern w:val="0"/>
          <w:sz w:val="24"/>
          <w:szCs w:val="24"/>
        </w:rPr>
        <w:t>?</w:t>
      </w:r>
    </w:p>
    <w:p w:rsidR="00CF5C7D" w:rsidRDefault="00CF5C7D" w:rsidP="00CF5C7D">
      <w:pPr>
        <w:numPr>
          <w:ilvl w:val="0"/>
          <w:numId w:val="14"/>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线程池内部工作原理可以说一下么？</w:t>
      </w:r>
    </w:p>
    <w:p w:rsidR="00CF5C7D" w:rsidRDefault="00CF5C7D" w:rsidP="00CF5C7D">
      <w:pPr>
        <w:autoSpaceDE w:val="0"/>
        <w:autoSpaceDN w:val="0"/>
        <w:adjustRightInd w:val="0"/>
        <w:spacing w:before="100" w:after="100"/>
        <w:ind w:left="720" w:firstLine="0"/>
        <w:jc w:val="left"/>
        <w:rPr>
          <w:rFonts w:ascii="Arial" w:eastAsia="PingFang SC" w:hAnsi="Arial" w:cs="Arial"/>
          <w:color w:val="222222"/>
          <w:kern w:val="0"/>
          <w:sz w:val="24"/>
          <w:szCs w:val="24"/>
        </w:rPr>
      </w:pPr>
    </w:p>
    <w:p w:rsidR="00CF5C7D" w:rsidRDefault="00CF5C7D" w:rsidP="00CF5C7D">
      <w:pPr>
        <w:numPr>
          <w:ilvl w:val="0"/>
          <w:numId w:val="15"/>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死锁是什么意思，形成条件是什么？出现死锁是可以通过什么方式去排查。</w:t>
      </w:r>
    </w:p>
    <w:p w:rsidR="00CF5C7D" w:rsidRDefault="00CF5C7D" w:rsidP="00CF5C7D">
      <w:pPr>
        <w:autoSpaceDE w:val="0"/>
        <w:autoSpaceDN w:val="0"/>
        <w:adjustRightInd w:val="0"/>
        <w:spacing w:before="100" w:after="100"/>
        <w:ind w:left="720" w:firstLine="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获取锁操作之后，又不释放锁，导致后面的线程无法操作。</w:t>
      </w:r>
      <w:r>
        <w:rPr>
          <w:rFonts w:ascii="Arial" w:eastAsia="PingFang SC" w:hAnsi="Arial" w:cs="Arial"/>
          <w:color w:val="222222"/>
          <w:kern w:val="0"/>
          <w:sz w:val="24"/>
          <w:szCs w:val="24"/>
        </w:rPr>
        <w:t>Redis</w:t>
      </w:r>
      <w:r>
        <w:rPr>
          <w:rFonts w:ascii="PingFang SC" w:eastAsia="PingFang SC" w:hAnsi="Arial" w:cs="PingFang SC" w:hint="eastAsia"/>
          <w:color w:val="222222"/>
          <w:kern w:val="0"/>
          <w:sz w:val="24"/>
          <w:szCs w:val="24"/>
        </w:rPr>
        <w:t>远程指令拍它时一直存在，导致后续远程操作无法执行。</w:t>
      </w:r>
    </w:p>
    <w:p w:rsidR="00CF5C7D" w:rsidRDefault="00CF5C7D" w:rsidP="00CF5C7D">
      <w:pPr>
        <w:numPr>
          <w:ilvl w:val="0"/>
          <w:numId w:val="16"/>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讲一下怎么使用分布式锁。</w:t>
      </w:r>
    </w:p>
    <w:p w:rsidR="00CF5C7D" w:rsidRDefault="00CF5C7D" w:rsidP="00CF5C7D">
      <w:pPr>
        <w:autoSpaceDE w:val="0"/>
        <w:autoSpaceDN w:val="0"/>
        <w:adjustRightInd w:val="0"/>
        <w:spacing w:before="100" w:after="100"/>
        <w:ind w:left="720" w:firstLine="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可以通过</w:t>
      </w:r>
      <w:r>
        <w:rPr>
          <w:rFonts w:ascii="Arial" w:eastAsia="PingFang SC" w:hAnsi="Arial" w:cs="Arial"/>
          <w:color w:val="222222"/>
          <w:kern w:val="0"/>
          <w:sz w:val="24"/>
          <w:szCs w:val="24"/>
        </w:rPr>
        <w:t>Redis</w:t>
      </w:r>
      <w:r>
        <w:rPr>
          <w:rFonts w:ascii="PingFang SC" w:eastAsia="PingFang SC" w:hAnsi="Arial" w:cs="PingFang SC" w:hint="eastAsia"/>
          <w:color w:val="222222"/>
          <w:kern w:val="0"/>
          <w:sz w:val="24"/>
          <w:szCs w:val="24"/>
        </w:rPr>
        <w:t>来实现分布式锁</w:t>
      </w:r>
    </w:p>
    <w:p w:rsidR="00CF5C7D" w:rsidRDefault="00CF5C7D" w:rsidP="00CF5C7D">
      <w:pPr>
        <w:numPr>
          <w:ilvl w:val="0"/>
          <w:numId w:val="17"/>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在交易过程中如何放在用户在支付时的重复支付（交叉支付），请写出你了解的方案或使用的过的方案。</w:t>
      </w:r>
    </w:p>
    <w:p w:rsidR="00CF5C7D" w:rsidRDefault="00CF5C7D" w:rsidP="00CF5C7D">
      <w:pPr>
        <w:autoSpaceDE w:val="0"/>
        <w:autoSpaceDN w:val="0"/>
        <w:adjustRightInd w:val="0"/>
        <w:spacing w:before="100" w:after="100"/>
        <w:ind w:left="720" w:firstLine="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用户带上标记支付记录的</w:t>
      </w:r>
      <w:r>
        <w:rPr>
          <w:rFonts w:ascii="Arial" w:eastAsia="PingFang SC" w:hAnsi="Arial" w:cs="Arial"/>
          <w:color w:val="222222"/>
          <w:kern w:val="0"/>
          <w:sz w:val="24"/>
          <w:szCs w:val="24"/>
        </w:rPr>
        <w:t>id,</w:t>
      </w:r>
      <w:r>
        <w:rPr>
          <w:rFonts w:ascii="PingFang SC" w:eastAsia="PingFang SC" w:hAnsi="Arial" w:cs="PingFang SC" w:hint="eastAsia"/>
          <w:color w:val="222222"/>
          <w:kern w:val="0"/>
          <w:sz w:val="24"/>
          <w:szCs w:val="24"/>
        </w:rPr>
        <w:t>每次进行支付操作的时候，条件带上标记</w:t>
      </w:r>
      <w:r>
        <w:rPr>
          <w:rFonts w:ascii="Arial" w:eastAsia="PingFang SC" w:hAnsi="Arial" w:cs="Arial"/>
          <w:color w:val="222222"/>
          <w:kern w:val="0"/>
          <w:sz w:val="24"/>
          <w:szCs w:val="24"/>
        </w:rPr>
        <w:t>id,</w:t>
      </w:r>
      <w:r>
        <w:rPr>
          <w:rFonts w:ascii="PingFang SC" w:eastAsia="PingFang SC" w:hAnsi="Arial" w:cs="PingFang SC" w:hint="eastAsia"/>
          <w:color w:val="222222"/>
          <w:kern w:val="0"/>
          <w:sz w:val="24"/>
          <w:szCs w:val="24"/>
        </w:rPr>
        <w:t>有这条用户记录再去做支付操作，更新数据库</w:t>
      </w:r>
    </w:p>
    <w:p w:rsidR="00CF5C7D" w:rsidRDefault="00CF5C7D" w:rsidP="00CF5C7D">
      <w:pPr>
        <w:numPr>
          <w:ilvl w:val="0"/>
          <w:numId w:val="18"/>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数据库索引有哪几种，他们之间的区别。</w:t>
      </w:r>
    </w:p>
    <w:p w:rsidR="00CF5C7D" w:rsidRDefault="00CF5C7D" w:rsidP="00CF5C7D">
      <w:pPr>
        <w:autoSpaceDE w:val="0"/>
        <w:autoSpaceDN w:val="0"/>
        <w:adjustRightInd w:val="0"/>
        <w:spacing w:before="100" w:after="100"/>
        <w:ind w:left="720" w:firstLine="0"/>
        <w:jc w:val="left"/>
        <w:rPr>
          <w:rFonts w:ascii="Arial" w:eastAsia="PingFang SC" w:hAnsi="Arial" w:cs="Arial"/>
          <w:color w:val="222222"/>
          <w:kern w:val="0"/>
          <w:sz w:val="24"/>
          <w:szCs w:val="24"/>
        </w:rPr>
      </w:pPr>
    </w:p>
    <w:p w:rsidR="00CF5C7D" w:rsidRDefault="00CF5C7D" w:rsidP="00CF5C7D">
      <w:pPr>
        <w:numPr>
          <w:ilvl w:val="0"/>
          <w:numId w:val="19"/>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了解哪些设计模式，用伪代码实现一个你熟悉的设计模式。。</w:t>
      </w:r>
    </w:p>
    <w:p w:rsidR="00CF5C7D" w:rsidRDefault="00CF5C7D" w:rsidP="00CF5C7D">
      <w:pPr>
        <w:numPr>
          <w:ilvl w:val="0"/>
          <w:numId w:val="19"/>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t>说说</w:t>
      </w:r>
      <w:r>
        <w:rPr>
          <w:rFonts w:ascii="Arial" w:eastAsia="PingFang SC" w:hAnsi="Arial" w:cs="Arial"/>
          <w:color w:val="222222"/>
          <w:kern w:val="0"/>
          <w:sz w:val="24"/>
          <w:szCs w:val="24"/>
        </w:rPr>
        <w:t>Myisam, Innodb</w:t>
      </w:r>
      <w:r>
        <w:rPr>
          <w:rFonts w:ascii="PingFang SC" w:eastAsia="PingFang SC" w:hAnsi="Arial" w:cs="PingFang SC" w:hint="eastAsia"/>
          <w:color w:val="222222"/>
          <w:kern w:val="0"/>
          <w:sz w:val="24"/>
          <w:szCs w:val="24"/>
        </w:rPr>
        <w:t>区别。</w:t>
      </w:r>
    </w:p>
    <w:p w:rsidR="00CF5C7D" w:rsidRDefault="00CF5C7D" w:rsidP="00CF5C7D">
      <w:pPr>
        <w:numPr>
          <w:ilvl w:val="0"/>
          <w:numId w:val="19"/>
        </w:numPr>
        <w:tabs>
          <w:tab w:val="left" w:pos="220"/>
          <w:tab w:val="left" w:pos="720"/>
        </w:tabs>
        <w:autoSpaceDE w:val="0"/>
        <w:autoSpaceDN w:val="0"/>
        <w:adjustRightInd w:val="0"/>
        <w:spacing w:before="100" w:after="100"/>
        <w:ind w:hanging="720"/>
        <w:jc w:val="left"/>
        <w:rPr>
          <w:rFonts w:ascii="Arial" w:eastAsia="PingFang SC" w:hAnsi="Arial" w:cs="Arial"/>
          <w:color w:val="222222"/>
          <w:kern w:val="0"/>
          <w:sz w:val="24"/>
          <w:szCs w:val="24"/>
        </w:rPr>
      </w:pPr>
      <w:r>
        <w:rPr>
          <w:rFonts w:ascii="PingFang SC" w:eastAsia="PingFang SC" w:hAnsi="Arial" w:cs="PingFang SC" w:hint="eastAsia"/>
          <w:color w:val="222222"/>
          <w:kern w:val="0"/>
          <w:sz w:val="24"/>
          <w:szCs w:val="24"/>
        </w:rPr>
        <w:lastRenderedPageBreak/>
        <w:t>知道哪些负载均衡算法。</w:t>
      </w:r>
    </w:p>
    <w:p w:rsidR="00CF5C7D" w:rsidRDefault="00CF5C7D" w:rsidP="00CF5C7D">
      <w:pPr>
        <w:autoSpaceDE w:val="0"/>
        <w:autoSpaceDN w:val="0"/>
        <w:adjustRightInd w:val="0"/>
        <w:spacing w:before="100" w:after="100"/>
        <w:ind w:left="720" w:firstLine="0"/>
        <w:jc w:val="left"/>
        <w:rPr>
          <w:rFonts w:ascii="Arial" w:eastAsia="PingFang SC" w:hAnsi="Arial" w:cs="Arial"/>
          <w:color w:val="222222"/>
          <w:kern w:val="0"/>
          <w:sz w:val="24"/>
          <w:szCs w:val="24"/>
        </w:rPr>
      </w:pPr>
    </w:p>
    <w:p w:rsidR="00CF5C7D" w:rsidRPr="00CF5C7D" w:rsidRDefault="00CF5C7D"/>
    <w:sectPr w:rsidR="00CF5C7D" w:rsidRPr="00CF5C7D" w:rsidSect="00005E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0480" w:rsidRDefault="00420480" w:rsidP="00DB7C1E">
      <w:r>
        <w:separator/>
      </w:r>
    </w:p>
  </w:endnote>
  <w:endnote w:type="continuationSeparator" w:id="0">
    <w:p w:rsidR="00420480" w:rsidRDefault="00420480" w:rsidP="00DB7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Neue">
    <w:altName w:val="微软雅黑"/>
    <w:charset w:val="00"/>
    <w:family w:val="auto"/>
    <w:pitch w:val="variable"/>
    <w:sig w:usb0="00000003" w:usb1="500079DB" w:usb2="00000010" w:usb3="00000000" w:csb0="00000001" w:csb1="00000000"/>
  </w:font>
  <w:font w:name="PingFang SC">
    <w:altName w:val="微软雅黑"/>
    <w:charset w:val="86"/>
    <w:family w:val="swiss"/>
    <w:pitch w:val="variable"/>
    <w:sig w:usb0="00000000" w:usb1="7ACFFDFB" w:usb2="00000017" w:usb3="00000000" w:csb0="00040001" w:csb1="00000000"/>
  </w:font>
  <w:font w:name="Songti SC">
    <w:altName w:val="Arial Unicode MS"/>
    <w:charset w:val="86"/>
    <w:family w:val="auto"/>
    <w:pitch w:val="variable"/>
    <w:sig w:usb0="00000000"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0480" w:rsidRDefault="00420480" w:rsidP="00DB7C1E">
      <w:r>
        <w:separator/>
      </w:r>
    </w:p>
  </w:footnote>
  <w:footnote w:type="continuationSeparator" w:id="0">
    <w:p w:rsidR="00420480" w:rsidRDefault="00420480" w:rsidP="00DB7C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33F44C20"/>
    <w:multiLevelType w:val="hybridMultilevel"/>
    <w:tmpl w:val="4F04A66E"/>
    <w:lvl w:ilvl="0" w:tplc="726040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50F1B35"/>
    <w:multiLevelType w:val="multilevel"/>
    <w:tmpl w:val="60E216C4"/>
    <w:lvl w:ilvl="0">
      <w:start w:val="1"/>
      <w:numFmt w:val="decimal"/>
      <w:pStyle w:val="1"/>
      <w:lvlText w:val="%1."/>
      <w:lvlJc w:val="left"/>
      <w:pPr>
        <w:ind w:left="425" w:hanging="425"/>
      </w:pPr>
    </w:lvl>
    <w:lvl w:ilvl="1">
      <w:start w:val="1"/>
      <w:numFmt w:val="decimal"/>
      <w:pStyle w:val="2"/>
      <w:lvlText w:val="%1.%2."/>
      <w:lvlJc w:val="left"/>
      <w:pPr>
        <w:ind w:left="1134" w:hanging="567"/>
      </w:pPr>
    </w:lvl>
    <w:lvl w:ilvl="2">
      <w:start w:val="1"/>
      <w:numFmt w:val="decimal"/>
      <w:pStyle w:val="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54E7753B"/>
    <w:multiLevelType w:val="multilevel"/>
    <w:tmpl w:val="3C5E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3906542"/>
    <w:multiLevelType w:val="hybridMultilevel"/>
    <w:tmpl w:val="D7E02E22"/>
    <w:lvl w:ilvl="0" w:tplc="90C44D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17"/>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0"/>
  </w:num>
  <w:num w:numId="6">
    <w:abstractNumId w:val="1"/>
  </w:num>
  <w:num w:numId="7">
    <w:abstractNumId w:val="2"/>
  </w:num>
  <w:num w:numId="8">
    <w:abstractNumId w:val="3"/>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12"/>
  </w:num>
  <w:num w:numId="18">
    <w:abstractNumId w:val="13"/>
  </w:num>
  <w:num w:numId="19">
    <w:abstractNumId w:val="14"/>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B7C1E"/>
    <w:rsid w:val="000007BC"/>
    <w:rsid w:val="00002758"/>
    <w:rsid w:val="00002DB8"/>
    <w:rsid w:val="00005E5B"/>
    <w:rsid w:val="00011574"/>
    <w:rsid w:val="00011BC8"/>
    <w:rsid w:val="00025048"/>
    <w:rsid w:val="0002563F"/>
    <w:rsid w:val="00026A8C"/>
    <w:rsid w:val="00031D04"/>
    <w:rsid w:val="00034662"/>
    <w:rsid w:val="000355E9"/>
    <w:rsid w:val="00035FBE"/>
    <w:rsid w:val="00044C99"/>
    <w:rsid w:val="000451B0"/>
    <w:rsid w:val="00046702"/>
    <w:rsid w:val="0005020C"/>
    <w:rsid w:val="00052594"/>
    <w:rsid w:val="00055F8A"/>
    <w:rsid w:val="00056B2F"/>
    <w:rsid w:val="00060FE0"/>
    <w:rsid w:val="0006379A"/>
    <w:rsid w:val="0006489D"/>
    <w:rsid w:val="00072F24"/>
    <w:rsid w:val="00074FC0"/>
    <w:rsid w:val="00075170"/>
    <w:rsid w:val="0008066A"/>
    <w:rsid w:val="00082F6A"/>
    <w:rsid w:val="000A0826"/>
    <w:rsid w:val="000A52F8"/>
    <w:rsid w:val="000A604A"/>
    <w:rsid w:val="000A7398"/>
    <w:rsid w:val="000A7CD6"/>
    <w:rsid w:val="000B0C1E"/>
    <w:rsid w:val="000B1D0D"/>
    <w:rsid w:val="000B1F83"/>
    <w:rsid w:val="000B420A"/>
    <w:rsid w:val="000C0E59"/>
    <w:rsid w:val="000C192A"/>
    <w:rsid w:val="000C36DE"/>
    <w:rsid w:val="000C5DCD"/>
    <w:rsid w:val="000C7344"/>
    <w:rsid w:val="000D09B3"/>
    <w:rsid w:val="000D19B5"/>
    <w:rsid w:val="000D39D6"/>
    <w:rsid w:val="000D6259"/>
    <w:rsid w:val="000E2630"/>
    <w:rsid w:val="000E3D6F"/>
    <w:rsid w:val="000F6891"/>
    <w:rsid w:val="000F74B3"/>
    <w:rsid w:val="000F77AC"/>
    <w:rsid w:val="00101A3C"/>
    <w:rsid w:val="00102735"/>
    <w:rsid w:val="00106F03"/>
    <w:rsid w:val="00107A25"/>
    <w:rsid w:val="0011280D"/>
    <w:rsid w:val="00113328"/>
    <w:rsid w:val="00115AFF"/>
    <w:rsid w:val="001273F8"/>
    <w:rsid w:val="00132A93"/>
    <w:rsid w:val="0013419E"/>
    <w:rsid w:val="00134BD7"/>
    <w:rsid w:val="001370A5"/>
    <w:rsid w:val="0014148D"/>
    <w:rsid w:val="001415EA"/>
    <w:rsid w:val="00143357"/>
    <w:rsid w:val="00144D0C"/>
    <w:rsid w:val="00145CF8"/>
    <w:rsid w:val="00152982"/>
    <w:rsid w:val="00152A4F"/>
    <w:rsid w:val="00153716"/>
    <w:rsid w:val="001644FC"/>
    <w:rsid w:val="00166B58"/>
    <w:rsid w:val="00174ED3"/>
    <w:rsid w:val="00175E75"/>
    <w:rsid w:val="00180DBF"/>
    <w:rsid w:val="001819A1"/>
    <w:rsid w:val="001850D2"/>
    <w:rsid w:val="00185892"/>
    <w:rsid w:val="00186A75"/>
    <w:rsid w:val="001917B8"/>
    <w:rsid w:val="00191F3D"/>
    <w:rsid w:val="00196A71"/>
    <w:rsid w:val="001A132D"/>
    <w:rsid w:val="001A2142"/>
    <w:rsid w:val="001A72FB"/>
    <w:rsid w:val="001B1DB2"/>
    <w:rsid w:val="001B4CCD"/>
    <w:rsid w:val="001C224E"/>
    <w:rsid w:val="001C78F3"/>
    <w:rsid w:val="001D316E"/>
    <w:rsid w:val="001D788A"/>
    <w:rsid w:val="001E127B"/>
    <w:rsid w:val="001F048D"/>
    <w:rsid w:val="001F060F"/>
    <w:rsid w:val="001F0921"/>
    <w:rsid w:val="001F50C9"/>
    <w:rsid w:val="001F671E"/>
    <w:rsid w:val="002033DA"/>
    <w:rsid w:val="00203515"/>
    <w:rsid w:val="00203D7F"/>
    <w:rsid w:val="00205329"/>
    <w:rsid w:val="00206761"/>
    <w:rsid w:val="002069D9"/>
    <w:rsid w:val="00213ADE"/>
    <w:rsid w:val="00227EF5"/>
    <w:rsid w:val="002306A1"/>
    <w:rsid w:val="00232FF3"/>
    <w:rsid w:val="002455FF"/>
    <w:rsid w:val="00245A91"/>
    <w:rsid w:val="00247A62"/>
    <w:rsid w:val="00251A4F"/>
    <w:rsid w:val="00254352"/>
    <w:rsid w:val="00262DE5"/>
    <w:rsid w:val="002635A0"/>
    <w:rsid w:val="00265AFF"/>
    <w:rsid w:val="00274202"/>
    <w:rsid w:val="00276AAF"/>
    <w:rsid w:val="00277F42"/>
    <w:rsid w:val="00280400"/>
    <w:rsid w:val="00282ECB"/>
    <w:rsid w:val="0029368D"/>
    <w:rsid w:val="00296DE8"/>
    <w:rsid w:val="002A0E86"/>
    <w:rsid w:val="002A10B0"/>
    <w:rsid w:val="002A3A69"/>
    <w:rsid w:val="002A55D6"/>
    <w:rsid w:val="002A5809"/>
    <w:rsid w:val="002B1D14"/>
    <w:rsid w:val="002B5B29"/>
    <w:rsid w:val="002B7AF3"/>
    <w:rsid w:val="002C0AF7"/>
    <w:rsid w:val="002C5476"/>
    <w:rsid w:val="002C5E60"/>
    <w:rsid w:val="002C7142"/>
    <w:rsid w:val="002D02C8"/>
    <w:rsid w:val="002D15A8"/>
    <w:rsid w:val="002D61F6"/>
    <w:rsid w:val="002E427F"/>
    <w:rsid w:val="002F533E"/>
    <w:rsid w:val="002F6FFF"/>
    <w:rsid w:val="002F79E3"/>
    <w:rsid w:val="0030395D"/>
    <w:rsid w:val="003055B4"/>
    <w:rsid w:val="00314D3A"/>
    <w:rsid w:val="00322CE6"/>
    <w:rsid w:val="00325BCF"/>
    <w:rsid w:val="003320B4"/>
    <w:rsid w:val="00333B47"/>
    <w:rsid w:val="00336C9A"/>
    <w:rsid w:val="00336CE0"/>
    <w:rsid w:val="003405A0"/>
    <w:rsid w:val="00341569"/>
    <w:rsid w:val="00341B30"/>
    <w:rsid w:val="003420C5"/>
    <w:rsid w:val="003451DA"/>
    <w:rsid w:val="00347963"/>
    <w:rsid w:val="0035393F"/>
    <w:rsid w:val="00354E26"/>
    <w:rsid w:val="00357B96"/>
    <w:rsid w:val="00360E82"/>
    <w:rsid w:val="00367D41"/>
    <w:rsid w:val="00370B99"/>
    <w:rsid w:val="00384D00"/>
    <w:rsid w:val="00386ADB"/>
    <w:rsid w:val="003934D7"/>
    <w:rsid w:val="00394376"/>
    <w:rsid w:val="003A20FD"/>
    <w:rsid w:val="003A3F0A"/>
    <w:rsid w:val="003A5F57"/>
    <w:rsid w:val="003A7314"/>
    <w:rsid w:val="003B05FF"/>
    <w:rsid w:val="003B3331"/>
    <w:rsid w:val="003B3BAE"/>
    <w:rsid w:val="003B77BA"/>
    <w:rsid w:val="003C025B"/>
    <w:rsid w:val="003C54E2"/>
    <w:rsid w:val="003D0ADB"/>
    <w:rsid w:val="003D142A"/>
    <w:rsid w:val="003D33C4"/>
    <w:rsid w:val="003D5B25"/>
    <w:rsid w:val="003F0624"/>
    <w:rsid w:val="003F47EB"/>
    <w:rsid w:val="004019B5"/>
    <w:rsid w:val="00402FEE"/>
    <w:rsid w:val="00407FA2"/>
    <w:rsid w:val="004137D8"/>
    <w:rsid w:val="00416552"/>
    <w:rsid w:val="00420480"/>
    <w:rsid w:val="004230CA"/>
    <w:rsid w:val="004359EB"/>
    <w:rsid w:val="00440443"/>
    <w:rsid w:val="00440529"/>
    <w:rsid w:val="004415A2"/>
    <w:rsid w:val="0044232C"/>
    <w:rsid w:val="004430CF"/>
    <w:rsid w:val="00447DA3"/>
    <w:rsid w:val="0045022E"/>
    <w:rsid w:val="0045601A"/>
    <w:rsid w:val="00461538"/>
    <w:rsid w:val="004659EB"/>
    <w:rsid w:val="00467712"/>
    <w:rsid w:val="00470B24"/>
    <w:rsid w:val="004808CB"/>
    <w:rsid w:val="00480B3C"/>
    <w:rsid w:val="00481448"/>
    <w:rsid w:val="004829B2"/>
    <w:rsid w:val="00483502"/>
    <w:rsid w:val="00483B86"/>
    <w:rsid w:val="00483FA6"/>
    <w:rsid w:val="00484FDD"/>
    <w:rsid w:val="004859DB"/>
    <w:rsid w:val="00485E21"/>
    <w:rsid w:val="004913F2"/>
    <w:rsid w:val="004919B2"/>
    <w:rsid w:val="004A4648"/>
    <w:rsid w:val="004A5FC4"/>
    <w:rsid w:val="004A7FF8"/>
    <w:rsid w:val="004B78CD"/>
    <w:rsid w:val="004C2CB9"/>
    <w:rsid w:val="004C439B"/>
    <w:rsid w:val="004D1711"/>
    <w:rsid w:val="004D1E6C"/>
    <w:rsid w:val="004D2390"/>
    <w:rsid w:val="004D25BF"/>
    <w:rsid w:val="004D3814"/>
    <w:rsid w:val="004D622A"/>
    <w:rsid w:val="004D7333"/>
    <w:rsid w:val="004E5F24"/>
    <w:rsid w:val="004F0099"/>
    <w:rsid w:val="004F012B"/>
    <w:rsid w:val="004F0324"/>
    <w:rsid w:val="004F0F46"/>
    <w:rsid w:val="00500435"/>
    <w:rsid w:val="00501CB7"/>
    <w:rsid w:val="00504985"/>
    <w:rsid w:val="00510540"/>
    <w:rsid w:val="00515349"/>
    <w:rsid w:val="0051668B"/>
    <w:rsid w:val="00520D92"/>
    <w:rsid w:val="005231B0"/>
    <w:rsid w:val="00527CEB"/>
    <w:rsid w:val="0053029C"/>
    <w:rsid w:val="00531B5B"/>
    <w:rsid w:val="005338E2"/>
    <w:rsid w:val="00533E02"/>
    <w:rsid w:val="00534C1C"/>
    <w:rsid w:val="005350A6"/>
    <w:rsid w:val="005364BD"/>
    <w:rsid w:val="005402C1"/>
    <w:rsid w:val="0054322C"/>
    <w:rsid w:val="005459F6"/>
    <w:rsid w:val="00553425"/>
    <w:rsid w:val="00560EEF"/>
    <w:rsid w:val="00561888"/>
    <w:rsid w:val="005623C5"/>
    <w:rsid w:val="00563D46"/>
    <w:rsid w:val="0057085C"/>
    <w:rsid w:val="00571151"/>
    <w:rsid w:val="00572478"/>
    <w:rsid w:val="00574B3F"/>
    <w:rsid w:val="0057760D"/>
    <w:rsid w:val="00581B9F"/>
    <w:rsid w:val="005829E4"/>
    <w:rsid w:val="00587BAA"/>
    <w:rsid w:val="00592667"/>
    <w:rsid w:val="00593BF6"/>
    <w:rsid w:val="00594A12"/>
    <w:rsid w:val="005978EB"/>
    <w:rsid w:val="005A7825"/>
    <w:rsid w:val="005B25E9"/>
    <w:rsid w:val="005B3790"/>
    <w:rsid w:val="005B6BAB"/>
    <w:rsid w:val="005B6EFB"/>
    <w:rsid w:val="005C0028"/>
    <w:rsid w:val="005C7285"/>
    <w:rsid w:val="005C7431"/>
    <w:rsid w:val="005D31DB"/>
    <w:rsid w:val="005E2E9C"/>
    <w:rsid w:val="005E3332"/>
    <w:rsid w:val="005E6F82"/>
    <w:rsid w:val="005F007B"/>
    <w:rsid w:val="005F0EE8"/>
    <w:rsid w:val="005F249E"/>
    <w:rsid w:val="005F3FBA"/>
    <w:rsid w:val="005F6AA4"/>
    <w:rsid w:val="005F7C63"/>
    <w:rsid w:val="00606E61"/>
    <w:rsid w:val="00610125"/>
    <w:rsid w:val="00610CA7"/>
    <w:rsid w:val="00615719"/>
    <w:rsid w:val="00623AAE"/>
    <w:rsid w:val="0062478F"/>
    <w:rsid w:val="00630268"/>
    <w:rsid w:val="006321B7"/>
    <w:rsid w:val="00634907"/>
    <w:rsid w:val="00634EC6"/>
    <w:rsid w:val="00640EF5"/>
    <w:rsid w:val="00641C16"/>
    <w:rsid w:val="00647E59"/>
    <w:rsid w:val="006510B9"/>
    <w:rsid w:val="00652305"/>
    <w:rsid w:val="0065688A"/>
    <w:rsid w:val="00661B8C"/>
    <w:rsid w:val="00664122"/>
    <w:rsid w:val="006815D6"/>
    <w:rsid w:val="006816C6"/>
    <w:rsid w:val="006837B0"/>
    <w:rsid w:val="00684437"/>
    <w:rsid w:val="00690179"/>
    <w:rsid w:val="00690591"/>
    <w:rsid w:val="006907DA"/>
    <w:rsid w:val="00691701"/>
    <w:rsid w:val="006A13F7"/>
    <w:rsid w:val="006A2DF4"/>
    <w:rsid w:val="006A3B56"/>
    <w:rsid w:val="006A45A5"/>
    <w:rsid w:val="006A5DBF"/>
    <w:rsid w:val="006A69DD"/>
    <w:rsid w:val="006A6F6C"/>
    <w:rsid w:val="006A7F2E"/>
    <w:rsid w:val="006B025E"/>
    <w:rsid w:val="006B321B"/>
    <w:rsid w:val="006B7015"/>
    <w:rsid w:val="006C1D7A"/>
    <w:rsid w:val="006D0C6D"/>
    <w:rsid w:val="006D2EF0"/>
    <w:rsid w:val="006D5D93"/>
    <w:rsid w:val="006D676B"/>
    <w:rsid w:val="006E0AA8"/>
    <w:rsid w:val="006E36CB"/>
    <w:rsid w:val="006E3F19"/>
    <w:rsid w:val="006E58E0"/>
    <w:rsid w:val="006E64BA"/>
    <w:rsid w:val="006E6733"/>
    <w:rsid w:val="006F2BBF"/>
    <w:rsid w:val="006F4B37"/>
    <w:rsid w:val="006F4E14"/>
    <w:rsid w:val="00701E9E"/>
    <w:rsid w:val="00704A5D"/>
    <w:rsid w:val="007064B4"/>
    <w:rsid w:val="00707BAA"/>
    <w:rsid w:val="00707DD3"/>
    <w:rsid w:val="00712331"/>
    <w:rsid w:val="00714BBC"/>
    <w:rsid w:val="00716BDC"/>
    <w:rsid w:val="007213EF"/>
    <w:rsid w:val="00722BF7"/>
    <w:rsid w:val="0072447C"/>
    <w:rsid w:val="0072514B"/>
    <w:rsid w:val="0073329C"/>
    <w:rsid w:val="00735A24"/>
    <w:rsid w:val="00743DD3"/>
    <w:rsid w:val="0074604C"/>
    <w:rsid w:val="00747D68"/>
    <w:rsid w:val="00750045"/>
    <w:rsid w:val="007534C8"/>
    <w:rsid w:val="00755C7B"/>
    <w:rsid w:val="00756D1E"/>
    <w:rsid w:val="0076301F"/>
    <w:rsid w:val="00766CB2"/>
    <w:rsid w:val="00772CBC"/>
    <w:rsid w:val="00783C05"/>
    <w:rsid w:val="0078490F"/>
    <w:rsid w:val="00785848"/>
    <w:rsid w:val="00785D66"/>
    <w:rsid w:val="00787477"/>
    <w:rsid w:val="00787DD1"/>
    <w:rsid w:val="00791760"/>
    <w:rsid w:val="00793D53"/>
    <w:rsid w:val="00794F70"/>
    <w:rsid w:val="00795BA4"/>
    <w:rsid w:val="007A3098"/>
    <w:rsid w:val="007A492E"/>
    <w:rsid w:val="007A5232"/>
    <w:rsid w:val="007A74C6"/>
    <w:rsid w:val="007B13EB"/>
    <w:rsid w:val="007B2161"/>
    <w:rsid w:val="007C0F8E"/>
    <w:rsid w:val="007C3A26"/>
    <w:rsid w:val="007D07A8"/>
    <w:rsid w:val="007D30E7"/>
    <w:rsid w:val="007E32BE"/>
    <w:rsid w:val="007F1F9B"/>
    <w:rsid w:val="007F242D"/>
    <w:rsid w:val="007F3DED"/>
    <w:rsid w:val="007F561B"/>
    <w:rsid w:val="007F6342"/>
    <w:rsid w:val="008014DB"/>
    <w:rsid w:val="00801CB0"/>
    <w:rsid w:val="008042BF"/>
    <w:rsid w:val="00810559"/>
    <w:rsid w:val="0081071C"/>
    <w:rsid w:val="008111A4"/>
    <w:rsid w:val="00816810"/>
    <w:rsid w:val="00820BAE"/>
    <w:rsid w:val="00822238"/>
    <w:rsid w:val="008265E1"/>
    <w:rsid w:val="00831760"/>
    <w:rsid w:val="00836104"/>
    <w:rsid w:val="00837E31"/>
    <w:rsid w:val="0084507D"/>
    <w:rsid w:val="008451AE"/>
    <w:rsid w:val="00847A54"/>
    <w:rsid w:val="00847C62"/>
    <w:rsid w:val="00850478"/>
    <w:rsid w:val="00855C81"/>
    <w:rsid w:val="00855FDB"/>
    <w:rsid w:val="0085796A"/>
    <w:rsid w:val="00857BF0"/>
    <w:rsid w:val="00861CFA"/>
    <w:rsid w:val="00865AF2"/>
    <w:rsid w:val="00866DDE"/>
    <w:rsid w:val="00867D59"/>
    <w:rsid w:val="008729D7"/>
    <w:rsid w:val="0087647B"/>
    <w:rsid w:val="008832AB"/>
    <w:rsid w:val="00884A63"/>
    <w:rsid w:val="008859B6"/>
    <w:rsid w:val="0088742D"/>
    <w:rsid w:val="00891DCB"/>
    <w:rsid w:val="008937A8"/>
    <w:rsid w:val="00897AE9"/>
    <w:rsid w:val="008A22A4"/>
    <w:rsid w:val="008A2F9D"/>
    <w:rsid w:val="008A7FA4"/>
    <w:rsid w:val="008B1E79"/>
    <w:rsid w:val="008B486C"/>
    <w:rsid w:val="008B5445"/>
    <w:rsid w:val="008C1929"/>
    <w:rsid w:val="008C56AE"/>
    <w:rsid w:val="008D0BA4"/>
    <w:rsid w:val="008D437C"/>
    <w:rsid w:val="008E1C80"/>
    <w:rsid w:val="008E2157"/>
    <w:rsid w:val="008E2A3B"/>
    <w:rsid w:val="008E6DAC"/>
    <w:rsid w:val="008F0C9E"/>
    <w:rsid w:val="008F1966"/>
    <w:rsid w:val="008F205D"/>
    <w:rsid w:val="008F30BD"/>
    <w:rsid w:val="008F4DB9"/>
    <w:rsid w:val="008F740E"/>
    <w:rsid w:val="009007A1"/>
    <w:rsid w:val="00907E59"/>
    <w:rsid w:val="009110AA"/>
    <w:rsid w:val="00914109"/>
    <w:rsid w:val="009172F8"/>
    <w:rsid w:val="00920D7F"/>
    <w:rsid w:val="0092420B"/>
    <w:rsid w:val="009257BE"/>
    <w:rsid w:val="00930E6A"/>
    <w:rsid w:val="00933157"/>
    <w:rsid w:val="009345DE"/>
    <w:rsid w:val="00935811"/>
    <w:rsid w:val="009413D4"/>
    <w:rsid w:val="00943A48"/>
    <w:rsid w:val="00943C70"/>
    <w:rsid w:val="00946111"/>
    <w:rsid w:val="00955E26"/>
    <w:rsid w:val="00962462"/>
    <w:rsid w:val="00962B4D"/>
    <w:rsid w:val="00962DED"/>
    <w:rsid w:val="009640EB"/>
    <w:rsid w:val="00976710"/>
    <w:rsid w:val="00984BB1"/>
    <w:rsid w:val="00993C80"/>
    <w:rsid w:val="009966AA"/>
    <w:rsid w:val="009A0B8E"/>
    <w:rsid w:val="009A34B1"/>
    <w:rsid w:val="009A4245"/>
    <w:rsid w:val="009A59DC"/>
    <w:rsid w:val="009B1D91"/>
    <w:rsid w:val="009B401C"/>
    <w:rsid w:val="009B56A4"/>
    <w:rsid w:val="009C1A14"/>
    <w:rsid w:val="009C36F6"/>
    <w:rsid w:val="009D5E5D"/>
    <w:rsid w:val="009F076C"/>
    <w:rsid w:val="009F3699"/>
    <w:rsid w:val="009F5163"/>
    <w:rsid w:val="009F79E5"/>
    <w:rsid w:val="00A02E4D"/>
    <w:rsid w:val="00A066E2"/>
    <w:rsid w:val="00A06F8F"/>
    <w:rsid w:val="00A1134C"/>
    <w:rsid w:val="00A11861"/>
    <w:rsid w:val="00A14937"/>
    <w:rsid w:val="00A205FF"/>
    <w:rsid w:val="00A2129B"/>
    <w:rsid w:val="00A245CC"/>
    <w:rsid w:val="00A30D31"/>
    <w:rsid w:val="00A4118F"/>
    <w:rsid w:val="00A41899"/>
    <w:rsid w:val="00A42CF3"/>
    <w:rsid w:val="00A44BB6"/>
    <w:rsid w:val="00A45399"/>
    <w:rsid w:val="00A4701B"/>
    <w:rsid w:val="00A518AF"/>
    <w:rsid w:val="00A56EB2"/>
    <w:rsid w:val="00A57EBE"/>
    <w:rsid w:val="00A62A32"/>
    <w:rsid w:val="00A63B7C"/>
    <w:rsid w:val="00A66D76"/>
    <w:rsid w:val="00A7128B"/>
    <w:rsid w:val="00A74C86"/>
    <w:rsid w:val="00A76693"/>
    <w:rsid w:val="00A7737D"/>
    <w:rsid w:val="00A77B2E"/>
    <w:rsid w:val="00A85BE1"/>
    <w:rsid w:val="00A90836"/>
    <w:rsid w:val="00A92F5F"/>
    <w:rsid w:val="00A97E7A"/>
    <w:rsid w:val="00AA2103"/>
    <w:rsid w:val="00AA2A2A"/>
    <w:rsid w:val="00AA2A66"/>
    <w:rsid w:val="00AB02E2"/>
    <w:rsid w:val="00AB78A3"/>
    <w:rsid w:val="00AC0B0A"/>
    <w:rsid w:val="00AC277B"/>
    <w:rsid w:val="00AC2BDD"/>
    <w:rsid w:val="00AC2E49"/>
    <w:rsid w:val="00AC4EB1"/>
    <w:rsid w:val="00AC5A67"/>
    <w:rsid w:val="00AC73B7"/>
    <w:rsid w:val="00AE0AA7"/>
    <w:rsid w:val="00AE0B77"/>
    <w:rsid w:val="00AE0DD7"/>
    <w:rsid w:val="00AE7419"/>
    <w:rsid w:val="00AF009C"/>
    <w:rsid w:val="00AF4102"/>
    <w:rsid w:val="00AF5FF4"/>
    <w:rsid w:val="00AF68FB"/>
    <w:rsid w:val="00B022C0"/>
    <w:rsid w:val="00B0262E"/>
    <w:rsid w:val="00B028BB"/>
    <w:rsid w:val="00B03817"/>
    <w:rsid w:val="00B050B5"/>
    <w:rsid w:val="00B1153D"/>
    <w:rsid w:val="00B116D6"/>
    <w:rsid w:val="00B240FA"/>
    <w:rsid w:val="00B25993"/>
    <w:rsid w:val="00B41DE5"/>
    <w:rsid w:val="00B4523E"/>
    <w:rsid w:val="00B4682E"/>
    <w:rsid w:val="00B470BB"/>
    <w:rsid w:val="00B543C3"/>
    <w:rsid w:val="00B553E0"/>
    <w:rsid w:val="00B5607A"/>
    <w:rsid w:val="00B615A2"/>
    <w:rsid w:val="00B631BE"/>
    <w:rsid w:val="00B64094"/>
    <w:rsid w:val="00B64C58"/>
    <w:rsid w:val="00B65EB7"/>
    <w:rsid w:val="00B67932"/>
    <w:rsid w:val="00B77600"/>
    <w:rsid w:val="00B83C08"/>
    <w:rsid w:val="00B85041"/>
    <w:rsid w:val="00B870ED"/>
    <w:rsid w:val="00B9014D"/>
    <w:rsid w:val="00B91887"/>
    <w:rsid w:val="00B93D5D"/>
    <w:rsid w:val="00B942D6"/>
    <w:rsid w:val="00B954F6"/>
    <w:rsid w:val="00B97CBB"/>
    <w:rsid w:val="00BA1A00"/>
    <w:rsid w:val="00BA287F"/>
    <w:rsid w:val="00BA3355"/>
    <w:rsid w:val="00BB36B3"/>
    <w:rsid w:val="00BB4587"/>
    <w:rsid w:val="00BB4E63"/>
    <w:rsid w:val="00BB64E9"/>
    <w:rsid w:val="00BC400F"/>
    <w:rsid w:val="00BC7A8C"/>
    <w:rsid w:val="00BD002E"/>
    <w:rsid w:val="00BD1DCF"/>
    <w:rsid w:val="00BD35D7"/>
    <w:rsid w:val="00BE014C"/>
    <w:rsid w:val="00BE1076"/>
    <w:rsid w:val="00BE1FC3"/>
    <w:rsid w:val="00BE7DE0"/>
    <w:rsid w:val="00BF1BDD"/>
    <w:rsid w:val="00BF7D0B"/>
    <w:rsid w:val="00C00E3D"/>
    <w:rsid w:val="00C0120B"/>
    <w:rsid w:val="00C01CA6"/>
    <w:rsid w:val="00C02101"/>
    <w:rsid w:val="00C02DA8"/>
    <w:rsid w:val="00C03E24"/>
    <w:rsid w:val="00C117E2"/>
    <w:rsid w:val="00C164FE"/>
    <w:rsid w:val="00C16D44"/>
    <w:rsid w:val="00C1710B"/>
    <w:rsid w:val="00C215DA"/>
    <w:rsid w:val="00C25702"/>
    <w:rsid w:val="00C3062F"/>
    <w:rsid w:val="00C32B82"/>
    <w:rsid w:val="00C41621"/>
    <w:rsid w:val="00C439BB"/>
    <w:rsid w:val="00C47F52"/>
    <w:rsid w:val="00C531BB"/>
    <w:rsid w:val="00C54C7B"/>
    <w:rsid w:val="00C611AA"/>
    <w:rsid w:val="00C61996"/>
    <w:rsid w:val="00C62B4D"/>
    <w:rsid w:val="00C67D27"/>
    <w:rsid w:val="00C755F4"/>
    <w:rsid w:val="00C76180"/>
    <w:rsid w:val="00C76563"/>
    <w:rsid w:val="00C813D0"/>
    <w:rsid w:val="00C823FA"/>
    <w:rsid w:val="00C92465"/>
    <w:rsid w:val="00C948E0"/>
    <w:rsid w:val="00C954F0"/>
    <w:rsid w:val="00C96286"/>
    <w:rsid w:val="00CA1456"/>
    <w:rsid w:val="00CA3624"/>
    <w:rsid w:val="00CA7535"/>
    <w:rsid w:val="00CB0A03"/>
    <w:rsid w:val="00CB34F8"/>
    <w:rsid w:val="00CB49DA"/>
    <w:rsid w:val="00CB66A6"/>
    <w:rsid w:val="00CB77A2"/>
    <w:rsid w:val="00CC03A3"/>
    <w:rsid w:val="00CC411F"/>
    <w:rsid w:val="00CD00FB"/>
    <w:rsid w:val="00CD0C53"/>
    <w:rsid w:val="00CD1466"/>
    <w:rsid w:val="00CD3DF1"/>
    <w:rsid w:val="00CD5472"/>
    <w:rsid w:val="00CD655A"/>
    <w:rsid w:val="00CD768A"/>
    <w:rsid w:val="00CE2ADE"/>
    <w:rsid w:val="00CE38D0"/>
    <w:rsid w:val="00CF434F"/>
    <w:rsid w:val="00CF45F0"/>
    <w:rsid w:val="00CF5C7D"/>
    <w:rsid w:val="00D01409"/>
    <w:rsid w:val="00D03734"/>
    <w:rsid w:val="00D0734A"/>
    <w:rsid w:val="00D13CA0"/>
    <w:rsid w:val="00D148A6"/>
    <w:rsid w:val="00D202B7"/>
    <w:rsid w:val="00D23A1F"/>
    <w:rsid w:val="00D259CC"/>
    <w:rsid w:val="00D26D7A"/>
    <w:rsid w:val="00D3359D"/>
    <w:rsid w:val="00D440BD"/>
    <w:rsid w:val="00D56989"/>
    <w:rsid w:val="00D6046D"/>
    <w:rsid w:val="00D63AC5"/>
    <w:rsid w:val="00D66221"/>
    <w:rsid w:val="00D7136E"/>
    <w:rsid w:val="00D73750"/>
    <w:rsid w:val="00D76D43"/>
    <w:rsid w:val="00D832E2"/>
    <w:rsid w:val="00D83A25"/>
    <w:rsid w:val="00D87230"/>
    <w:rsid w:val="00D91877"/>
    <w:rsid w:val="00DA1C6F"/>
    <w:rsid w:val="00DA3510"/>
    <w:rsid w:val="00DB1547"/>
    <w:rsid w:val="00DB1975"/>
    <w:rsid w:val="00DB3AAB"/>
    <w:rsid w:val="00DB717C"/>
    <w:rsid w:val="00DB7C1E"/>
    <w:rsid w:val="00DC168D"/>
    <w:rsid w:val="00DC2473"/>
    <w:rsid w:val="00DC2D10"/>
    <w:rsid w:val="00DC34CE"/>
    <w:rsid w:val="00DC6220"/>
    <w:rsid w:val="00DD123F"/>
    <w:rsid w:val="00DD315A"/>
    <w:rsid w:val="00DE1E37"/>
    <w:rsid w:val="00DE301B"/>
    <w:rsid w:val="00DE3AD1"/>
    <w:rsid w:val="00DE3B15"/>
    <w:rsid w:val="00DE3F05"/>
    <w:rsid w:val="00DE52CB"/>
    <w:rsid w:val="00DE57C7"/>
    <w:rsid w:val="00DE7469"/>
    <w:rsid w:val="00DF20C5"/>
    <w:rsid w:val="00DF45BE"/>
    <w:rsid w:val="00DF65DB"/>
    <w:rsid w:val="00E01020"/>
    <w:rsid w:val="00E01B6E"/>
    <w:rsid w:val="00E03239"/>
    <w:rsid w:val="00E03429"/>
    <w:rsid w:val="00E060DB"/>
    <w:rsid w:val="00E13679"/>
    <w:rsid w:val="00E1699B"/>
    <w:rsid w:val="00E20829"/>
    <w:rsid w:val="00E21870"/>
    <w:rsid w:val="00E24394"/>
    <w:rsid w:val="00E26F61"/>
    <w:rsid w:val="00E303CB"/>
    <w:rsid w:val="00E31526"/>
    <w:rsid w:val="00E33C01"/>
    <w:rsid w:val="00E3664A"/>
    <w:rsid w:val="00E404D6"/>
    <w:rsid w:val="00E44A43"/>
    <w:rsid w:val="00E47802"/>
    <w:rsid w:val="00E522BC"/>
    <w:rsid w:val="00E52E49"/>
    <w:rsid w:val="00E5300A"/>
    <w:rsid w:val="00E54300"/>
    <w:rsid w:val="00E56B30"/>
    <w:rsid w:val="00E612C1"/>
    <w:rsid w:val="00E679AE"/>
    <w:rsid w:val="00E811A4"/>
    <w:rsid w:val="00E85B3B"/>
    <w:rsid w:val="00E908D6"/>
    <w:rsid w:val="00E950EB"/>
    <w:rsid w:val="00EA01A1"/>
    <w:rsid w:val="00EA16FE"/>
    <w:rsid w:val="00EA25B1"/>
    <w:rsid w:val="00EA3351"/>
    <w:rsid w:val="00EA368B"/>
    <w:rsid w:val="00EB7867"/>
    <w:rsid w:val="00EC1597"/>
    <w:rsid w:val="00EC2CBF"/>
    <w:rsid w:val="00EC339D"/>
    <w:rsid w:val="00EC3610"/>
    <w:rsid w:val="00EC3890"/>
    <w:rsid w:val="00EC638A"/>
    <w:rsid w:val="00ED2204"/>
    <w:rsid w:val="00ED298E"/>
    <w:rsid w:val="00ED2BE8"/>
    <w:rsid w:val="00ED5C7D"/>
    <w:rsid w:val="00ED7845"/>
    <w:rsid w:val="00EF44A0"/>
    <w:rsid w:val="00EF4D45"/>
    <w:rsid w:val="00EF5ADF"/>
    <w:rsid w:val="00F02EF7"/>
    <w:rsid w:val="00F0389E"/>
    <w:rsid w:val="00F11230"/>
    <w:rsid w:val="00F11EAD"/>
    <w:rsid w:val="00F127B2"/>
    <w:rsid w:val="00F12D74"/>
    <w:rsid w:val="00F1427E"/>
    <w:rsid w:val="00F17AEC"/>
    <w:rsid w:val="00F27C87"/>
    <w:rsid w:val="00F304AE"/>
    <w:rsid w:val="00F40E43"/>
    <w:rsid w:val="00F439A9"/>
    <w:rsid w:val="00F47AF6"/>
    <w:rsid w:val="00F47F2D"/>
    <w:rsid w:val="00F530B1"/>
    <w:rsid w:val="00F53256"/>
    <w:rsid w:val="00F7303A"/>
    <w:rsid w:val="00F76B43"/>
    <w:rsid w:val="00F771AF"/>
    <w:rsid w:val="00F862D3"/>
    <w:rsid w:val="00F87C86"/>
    <w:rsid w:val="00F91D00"/>
    <w:rsid w:val="00F9256C"/>
    <w:rsid w:val="00F92CF6"/>
    <w:rsid w:val="00F967D0"/>
    <w:rsid w:val="00F96F61"/>
    <w:rsid w:val="00FA2CBC"/>
    <w:rsid w:val="00FA4009"/>
    <w:rsid w:val="00FB7D89"/>
    <w:rsid w:val="00FB7D9B"/>
    <w:rsid w:val="00FC3917"/>
    <w:rsid w:val="00FC40C8"/>
    <w:rsid w:val="00FC7F94"/>
    <w:rsid w:val="00FD480A"/>
    <w:rsid w:val="00FD6D12"/>
    <w:rsid w:val="00FE0752"/>
    <w:rsid w:val="00FE2B4E"/>
    <w:rsid w:val="00FE5CD7"/>
    <w:rsid w:val="00FF1CB1"/>
    <w:rsid w:val="00FF7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3"/>
        <o:r id="V:Rule2" type="connector" idref="#_x0000_s1060"/>
        <o:r id="V:Rule3" type="connector" idref="#_x0000_s1054"/>
        <o:r id="V:Rule4" type="connector" idref="#_x0000_s1050"/>
        <o:r id="V:Rule5" type="connector" idref="#_x0000_s1061"/>
        <o:r id="V:Rule6" type="connector" idref="#_x0000_s105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ind w:firstLine="4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7C1E"/>
    <w:pPr>
      <w:widowControl w:val="0"/>
    </w:pPr>
  </w:style>
  <w:style w:type="paragraph" w:styleId="1">
    <w:name w:val="heading 1"/>
    <w:basedOn w:val="a"/>
    <w:next w:val="a"/>
    <w:link w:val="1Char"/>
    <w:uiPriority w:val="9"/>
    <w:qFormat/>
    <w:rsid w:val="00DB7C1E"/>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B7C1E"/>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B7C1E"/>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DB7C1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B7C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B7C1E"/>
    <w:rPr>
      <w:sz w:val="18"/>
      <w:szCs w:val="18"/>
    </w:rPr>
  </w:style>
  <w:style w:type="paragraph" w:styleId="a4">
    <w:name w:val="footer"/>
    <w:basedOn w:val="a"/>
    <w:link w:val="Char0"/>
    <w:uiPriority w:val="99"/>
    <w:semiHidden/>
    <w:unhideWhenUsed/>
    <w:rsid w:val="00DB7C1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B7C1E"/>
    <w:rPr>
      <w:sz w:val="18"/>
      <w:szCs w:val="18"/>
    </w:rPr>
  </w:style>
  <w:style w:type="character" w:customStyle="1" w:styleId="1Char">
    <w:name w:val="标题 1 Char"/>
    <w:basedOn w:val="a0"/>
    <w:link w:val="1"/>
    <w:uiPriority w:val="9"/>
    <w:rsid w:val="00DB7C1E"/>
    <w:rPr>
      <w:b/>
      <w:bCs/>
      <w:kern w:val="44"/>
      <w:sz w:val="44"/>
      <w:szCs w:val="44"/>
    </w:rPr>
  </w:style>
  <w:style w:type="character" w:customStyle="1" w:styleId="2Char">
    <w:name w:val="标题 2 Char"/>
    <w:basedOn w:val="a0"/>
    <w:link w:val="2"/>
    <w:uiPriority w:val="9"/>
    <w:rsid w:val="00DB7C1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B7C1E"/>
    <w:rPr>
      <w:b/>
      <w:bCs/>
      <w:sz w:val="32"/>
      <w:szCs w:val="32"/>
    </w:rPr>
  </w:style>
  <w:style w:type="character" w:customStyle="1" w:styleId="4Char">
    <w:name w:val="标题 4 Char"/>
    <w:basedOn w:val="a0"/>
    <w:link w:val="4"/>
    <w:uiPriority w:val="9"/>
    <w:rsid w:val="00DB7C1E"/>
    <w:rPr>
      <w:rFonts w:asciiTheme="majorHAnsi" w:eastAsiaTheme="majorEastAsia" w:hAnsiTheme="majorHAnsi" w:cstheme="majorBidi"/>
      <w:b/>
      <w:bCs/>
      <w:sz w:val="28"/>
      <w:szCs w:val="28"/>
    </w:rPr>
  </w:style>
  <w:style w:type="paragraph" w:styleId="a5">
    <w:name w:val="List Paragraph"/>
    <w:basedOn w:val="a"/>
    <w:uiPriority w:val="34"/>
    <w:qFormat/>
    <w:rsid w:val="00DB7C1E"/>
    <w:pPr>
      <w:ind w:firstLineChars="200" w:firstLine="200"/>
    </w:pPr>
  </w:style>
  <w:style w:type="paragraph" w:styleId="a6">
    <w:name w:val="Balloon Text"/>
    <w:basedOn w:val="a"/>
    <w:link w:val="Char1"/>
    <w:uiPriority w:val="99"/>
    <w:semiHidden/>
    <w:unhideWhenUsed/>
    <w:rsid w:val="00DB7C1E"/>
    <w:rPr>
      <w:sz w:val="18"/>
      <w:szCs w:val="18"/>
    </w:rPr>
  </w:style>
  <w:style w:type="character" w:customStyle="1" w:styleId="Char1">
    <w:name w:val="批注框文本 Char"/>
    <w:basedOn w:val="a0"/>
    <w:link w:val="a6"/>
    <w:uiPriority w:val="99"/>
    <w:semiHidden/>
    <w:rsid w:val="00DB7C1E"/>
    <w:rPr>
      <w:sz w:val="18"/>
      <w:szCs w:val="18"/>
    </w:rPr>
  </w:style>
  <w:style w:type="paragraph" w:styleId="a7">
    <w:name w:val="Document Map"/>
    <w:basedOn w:val="a"/>
    <w:link w:val="Char2"/>
    <w:uiPriority w:val="99"/>
    <w:semiHidden/>
    <w:unhideWhenUsed/>
    <w:rsid w:val="00DB7C1E"/>
    <w:rPr>
      <w:rFonts w:ascii="宋体" w:eastAsia="宋体"/>
      <w:sz w:val="18"/>
      <w:szCs w:val="18"/>
    </w:rPr>
  </w:style>
  <w:style w:type="character" w:customStyle="1" w:styleId="Char2">
    <w:name w:val="文档结构图 Char"/>
    <w:basedOn w:val="a0"/>
    <w:link w:val="a7"/>
    <w:uiPriority w:val="99"/>
    <w:semiHidden/>
    <w:rsid w:val="00DB7C1E"/>
    <w:rPr>
      <w:rFonts w:ascii="宋体" w:eastAsia="宋体"/>
      <w:sz w:val="18"/>
      <w:szCs w:val="18"/>
    </w:rPr>
  </w:style>
  <w:style w:type="paragraph" w:styleId="HTML">
    <w:name w:val="HTML Preformatted"/>
    <w:basedOn w:val="a"/>
    <w:link w:val="HTMLChar"/>
    <w:uiPriority w:val="99"/>
    <w:unhideWhenUsed/>
    <w:rsid w:val="00C01C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01CA6"/>
    <w:rPr>
      <w:rFonts w:ascii="宋体" w:eastAsia="宋体" w:hAnsi="宋体" w:cs="宋体"/>
      <w:kern w:val="0"/>
      <w:sz w:val="24"/>
      <w:szCs w:val="24"/>
    </w:rPr>
  </w:style>
  <w:style w:type="paragraph" w:styleId="a8">
    <w:name w:val="Normal (Web)"/>
    <w:basedOn w:val="a"/>
    <w:uiPriority w:val="99"/>
    <w:semiHidden/>
    <w:unhideWhenUsed/>
    <w:rsid w:val="005459F6"/>
    <w:pPr>
      <w:widowControl/>
      <w:spacing w:before="100" w:beforeAutospacing="1" w:after="100" w:afterAutospacing="1"/>
      <w:ind w:firstLine="0"/>
      <w:jc w:val="left"/>
    </w:pPr>
    <w:rPr>
      <w:rFonts w:ascii="宋体" w:eastAsia="宋体" w:hAnsi="宋体" w:cs="宋体"/>
      <w:kern w:val="0"/>
      <w:sz w:val="24"/>
      <w:szCs w:val="24"/>
    </w:rPr>
  </w:style>
  <w:style w:type="paragraph" w:customStyle="1" w:styleId="a9">
    <w:basedOn w:val="a"/>
    <w:next w:val="a5"/>
    <w:uiPriority w:val="34"/>
    <w:qFormat/>
    <w:rsid w:val="00B553E0"/>
    <w:pPr>
      <w:widowControl/>
      <w:ind w:firstLineChars="200" w:firstLine="200"/>
      <w:jc w:val="left"/>
    </w:pPr>
    <w:rPr>
      <w:rFonts w:ascii="Times New Roman" w:eastAsia="宋体" w:hAnsi="Times New Roman" w:cs="Times New Roman"/>
      <w:kern w:val="0"/>
      <w:sz w:val="24"/>
      <w:szCs w:val="24"/>
      <w:lang w:val="en-AU" w:eastAsia="en-AU"/>
    </w:rPr>
  </w:style>
  <w:style w:type="character" w:styleId="aa">
    <w:name w:val="Strong"/>
    <w:basedOn w:val="a0"/>
    <w:uiPriority w:val="22"/>
    <w:qFormat/>
    <w:rsid w:val="00C00E3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7363">
      <w:bodyDiv w:val="1"/>
      <w:marLeft w:val="0"/>
      <w:marRight w:val="0"/>
      <w:marTop w:val="0"/>
      <w:marBottom w:val="0"/>
      <w:divBdr>
        <w:top w:val="none" w:sz="0" w:space="0" w:color="auto"/>
        <w:left w:val="none" w:sz="0" w:space="0" w:color="auto"/>
        <w:bottom w:val="none" w:sz="0" w:space="0" w:color="auto"/>
        <w:right w:val="none" w:sz="0" w:space="0" w:color="auto"/>
      </w:divBdr>
    </w:div>
    <w:div w:id="18092631">
      <w:bodyDiv w:val="1"/>
      <w:marLeft w:val="0"/>
      <w:marRight w:val="0"/>
      <w:marTop w:val="0"/>
      <w:marBottom w:val="0"/>
      <w:divBdr>
        <w:top w:val="none" w:sz="0" w:space="0" w:color="auto"/>
        <w:left w:val="none" w:sz="0" w:space="0" w:color="auto"/>
        <w:bottom w:val="none" w:sz="0" w:space="0" w:color="auto"/>
        <w:right w:val="none" w:sz="0" w:space="0" w:color="auto"/>
      </w:divBdr>
    </w:div>
    <w:div w:id="27221494">
      <w:bodyDiv w:val="1"/>
      <w:marLeft w:val="0"/>
      <w:marRight w:val="0"/>
      <w:marTop w:val="0"/>
      <w:marBottom w:val="0"/>
      <w:divBdr>
        <w:top w:val="none" w:sz="0" w:space="0" w:color="auto"/>
        <w:left w:val="none" w:sz="0" w:space="0" w:color="auto"/>
        <w:bottom w:val="none" w:sz="0" w:space="0" w:color="auto"/>
        <w:right w:val="none" w:sz="0" w:space="0" w:color="auto"/>
      </w:divBdr>
    </w:div>
    <w:div w:id="92631476">
      <w:bodyDiv w:val="1"/>
      <w:marLeft w:val="0"/>
      <w:marRight w:val="0"/>
      <w:marTop w:val="0"/>
      <w:marBottom w:val="0"/>
      <w:divBdr>
        <w:top w:val="none" w:sz="0" w:space="0" w:color="auto"/>
        <w:left w:val="none" w:sz="0" w:space="0" w:color="auto"/>
        <w:bottom w:val="none" w:sz="0" w:space="0" w:color="auto"/>
        <w:right w:val="none" w:sz="0" w:space="0" w:color="auto"/>
      </w:divBdr>
    </w:div>
    <w:div w:id="135293902">
      <w:bodyDiv w:val="1"/>
      <w:marLeft w:val="0"/>
      <w:marRight w:val="0"/>
      <w:marTop w:val="0"/>
      <w:marBottom w:val="0"/>
      <w:divBdr>
        <w:top w:val="none" w:sz="0" w:space="0" w:color="auto"/>
        <w:left w:val="none" w:sz="0" w:space="0" w:color="auto"/>
        <w:bottom w:val="none" w:sz="0" w:space="0" w:color="auto"/>
        <w:right w:val="none" w:sz="0" w:space="0" w:color="auto"/>
      </w:divBdr>
    </w:div>
    <w:div w:id="167673239">
      <w:bodyDiv w:val="1"/>
      <w:marLeft w:val="0"/>
      <w:marRight w:val="0"/>
      <w:marTop w:val="0"/>
      <w:marBottom w:val="0"/>
      <w:divBdr>
        <w:top w:val="none" w:sz="0" w:space="0" w:color="auto"/>
        <w:left w:val="none" w:sz="0" w:space="0" w:color="auto"/>
        <w:bottom w:val="none" w:sz="0" w:space="0" w:color="auto"/>
        <w:right w:val="none" w:sz="0" w:space="0" w:color="auto"/>
      </w:divBdr>
    </w:div>
    <w:div w:id="219370753">
      <w:bodyDiv w:val="1"/>
      <w:marLeft w:val="0"/>
      <w:marRight w:val="0"/>
      <w:marTop w:val="0"/>
      <w:marBottom w:val="0"/>
      <w:divBdr>
        <w:top w:val="none" w:sz="0" w:space="0" w:color="auto"/>
        <w:left w:val="none" w:sz="0" w:space="0" w:color="auto"/>
        <w:bottom w:val="none" w:sz="0" w:space="0" w:color="auto"/>
        <w:right w:val="none" w:sz="0" w:space="0" w:color="auto"/>
      </w:divBdr>
    </w:div>
    <w:div w:id="361521457">
      <w:bodyDiv w:val="1"/>
      <w:marLeft w:val="0"/>
      <w:marRight w:val="0"/>
      <w:marTop w:val="0"/>
      <w:marBottom w:val="0"/>
      <w:divBdr>
        <w:top w:val="none" w:sz="0" w:space="0" w:color="auto"/>
        <w:left w:val="none" w:sz="0" w:space="0" w:color="auto"/>
        <w:bottom w:val="none" w:sz="0" w:space="0" w:color="auto"/>
        <w:right w:val="none" w:sz="0" w:space="0" w:color="auto"/>
      </w:divBdr>
    </w:div>
    <w:div w:id="437414026">
      <w:bodyDiv w:val="1"/>
      <w:marLeft w:val="0"/>
      <w:marRight w:val="0"/>
      <w:marTop w:val="0"/>
      <w:marBottom w:val="0"/>
      <w:divBdr>
        <w:top w:val="none" w:sz="0" w:space="0" w:color="auto"/>
        <w:left w:val="none" w:sz="0" w:space="0" w:color="auto"/>
        <w:bottom w:val="none" w:sz="0" w:space="0" w:color="auto"/>
        <w:right w:val="none" w:sz="0" w:space="0" w:color="auto"/>
      </w:divBdr>
    </w:div>
    <w:div w:id="454522997">
      <w:bodyDiv w:val="1"/>
      <w:marLeft w:val="0"/>
      <w:marRight w:val="0"/>
      <w:marTop w:val="0"/>
      <w:marBottom w:val="0"/>
      <w:divBdr>
        <w:top w:val="none" w:sz="0" w:space="0" w:color="auto"/>
        <w:left w:val="none" w:sz="0" w:space="0" w:color="auto"/>
        <w:bottom w:val="none" w:sz="0" w:space="0" w:color="auto"/>
        <w:right w:val="none" w:sz="0" w:space="0" w:color="auto"/>
      </w:divBdr>
    </w:div>
    <w:div w:id="493378219">
      <w:bodyDiv w:val="1"/>
      <w:marLeft w:val="0"/>
      <w:marRight w:val="0"/>
      <w:marTop w:val="0"/>
      <w:marBottom w:val="0"/>
      <w:divBdr>
        <w:top w:val="none" w:sz="0" w:space="0" w:color="auto"/>
        <w:left w:val="none" w:sz="0" w:space="0" w:color="auto"/>
        <w:bottom w:val="none" w:sz="0" w:space="0" w:color="auto"/>
        <w:right w:val="none" w:sz="0" w:space="0" w:color="auto"/>
      </w:divBdr>
    </w:div>
    <w:div w:id="578709054">
      <w:bodyDiv w:val="1"/>
      <w:marLeft w:val="0"/>
      <w:marRight w:val="0"/>
      <w:marTop w:val="0"/>
      <w:marBottom w:val="0"/>
      <w:divBdr>
        <w:top w:val="none" w:sz="0" w:space="0" w:color="auto"/>
        <w:left w:val="none" w:sz="0" w:space="0" w:color="auto"/>
        <w:bottom w:val="none" w:sz="0" w:space="0" w:color="auto"/>
        <w:right w:val="none" w:sz="0" w:space="0" w:color="auto"/>
      </w:divBdr>
    </w:div>
    <w:div w:id="728461945">
      <w:bodyDiv w:val="1"/>
      <w:marLeft w:val="0"/>
      <w:marRight w:val="0"/>
      <w:marTop w:val="0"/>
      <w:marBottom w:val="0"/>
      <w:divBdr>
        <w:top w:val="none" w:sz="0" w:space="0" w:color="auto"/>
        <w:left w:val="none" w:sz="0" w:space="0" w:color="auto"/>
        <w:bottom w:val="none" w:sz="0" w:space="0" w:color="auto"/>
        <w:right w:val="none" w:sz="0" w:space="0" w:color="auto"/>
      </w:divBdr>
    </w:div>
    <w:div w:id="761948266">
      <w:bodyDiv w:val="1"/>
      <w:marLeft w:val="0"/>
      <w:marRight w:val="0"/>
      <w:marTop w:val="0"/>
      <w:marBottom w:val="0"/>
      <w:divBdr>
        <w:top w:val="none" w:sz="0" w:space="0" w:color="auto"/>
        <w:left w:val="none" w:sz="0" w:space="0" w:color="auto"/>
        <w:bottom w:val="none" w:sz="0" w:space="0" w:color="auto"/>
        <w:right w:val="none" w:sz="0" w:space="0" w:color="auto"/>
      </w:divBdr>
    </w:div>
    <w:div w:id="766539040">
      <w:bodyDiv w:val="1"/>
      <w:marLeft w:val="0"/>
      <w:marRight w:val="0"/>
      <w:marTop w:val="0"/>
      <w:marBottom w:val="0"/>
      <w:divBdr>
        <w:top w:val="none" w:sz="0" w:space="0" w:color="auto"/>
        <w:left w:val="none" w:sz="0" w:space="0" w:color="auto"/>
        <w:bottom w:val="none" w:sz="0" w:space="0" w:color="auto"/>
        <w:right w:val="none" w:sz="0" w:space="0" w:color="auto"/>
      </w:divBdr>
    </w:div>
    <w:div w:id="831260028">
      <w:bodyDiv w:val="1"/>
      <w:marLeft w:val="0"/>
      <w:marRight w:val="0"/>
      <w:marTop w:val="0"/>
      <w:marBottom w:val="0"/>
      <w:divBdr>
        <w:top w:val="none" w:sz="0" w:space="0" w:color="auto"/>
        <w:left w:val="none" w:sz="0" w:space="0" w:color="auto"/>
        <w:bottom w:val="none" w:sz="0" w:space="0" w:color="auto"/>
        <w:right w:val="none" w:sz="0" w:space="0" w:color="auto"/>
      </w:divBdr>
    </w:div>
    <w:div w:id="854996914">
      <w:bodyDiv w:val="1"/>
      <w:marLeft w:val="0"/>
      <w:marRight w:val="0"/>
      <w:marTop w:val="0"/>
      <w:marBottom w:val="0"/>
      <w:divBdr>
        <w:top w:val="none" w:sz="0" w:space="0" w:color="auto"/>
        <w:left w:val="none" w:sz="0" w:space="0" w:color="auto"/>
        <w:bottom w:val="none" w:sz="0" w:space="0" w:color="auto"/>
        <w:right w:val="none" w:sz="0" w:space="0" w:color="auto"/>
      </w:divBdr>
      <w:divsChild>
        <w:div w:id="4750322">
          <w:marLeft w:val="0"/>
          <w:marRight w:val="0"/>
          <w:marTop w:val="0"/>
          <w:marBottom w:val="360"/>
          <w:divBdr>
            <w:top w:val="none" w:sz="0" w:space="0" w:color="auto"/>
            <w:left w:val="none" w:sz="0" w:space="0" w:color="auto"/>
            <w:bottom w:val="none" w:sz="0" w:space="0" w:color="auto"/>
            <w:right w:val="none" w:sz="0" w:space="0" w:color="auto"/>
          </w:divBdr>
        </w:div>
      </w:divsChild>
    </w:div>
    <w:div w:id="874851684">
      <w:bodyDiv w:val="1"/>
      <w:marLeft w:val="0"/>
      <w:marRight w:val="0"/>
      <w:marTop w:val="0"/>
      <w:marBottom w:val="0"/>
      <w:divBdr>
        <w:top w:val="none" w:sz="0" w:space="0" w:color="auto"/>
        <w:left w:val="none" w:sz="0" w:space="0" w:color="auto"/>
        <w:bottom w:val="none" w:sz="0" w:space="0" w:color="auto"/>
        <w:right w:val="none" w:sz="0" w:space="0" w:color="auto"/>
      </w:divBdr>
    </w:div>
    <w:div w:id="972098479">
      <w:bodyDiv w:val="1"/>
      <w:marLeft w:val="0"/>
      <w:marRight w:val="0"/>
      <w:marTop w:val="0"/>
      <w:marBottom w:val="0"/>
      <w:divBdr>
        <w:top w:val="none" w:sz="0" w:space="0" w:color="auto"/>
        <w:left w:val="none" w:sz="0" w:space="0" w:color="auto"/>
        <w:bottom w:val="none" w:sz="0" w:space="0" w:color="auto"/>
        <w:right w:val="none" w:sz="0" w:space="0" w:color="auto"/>
      </w:divBdr>
    </w:div>
    <w:div w:id="1101101750">
      <w:bodyDiv w:val="1"/>
      <w:marLeft w:val="0"/>
      <w:marRight w:val="0"/>
      <w:marTop w:val="0"/>
      <w:marBottom w:val="0"/>
      <w:divBdr>
        <w:top w:val="none" w:sz="0" w:space="0" w:color="auto"/>
        <w:left w:val="none" w:sz="0" w:space="0" w:color="auto"/>
        <w:bottom w:val="none" w:sz="0" w:space="0" w:color="auto"/>
        <w:right w:val="none" w:sz="0" w:space="0" w:color="auto"/>
      </w:divBdr>
    </w:div>
    <w:div w:id="1184325809">
      <w:bodyDiv w:val="1"/>
      <w:marLeft w:val="0"/>
      <w:marRight w:val="0"/>
      <w:marTop w:val="0"/>
      <w:marBottom w:val="0"/>
      <w:divBdr>
        <w:top w:val="none" w:sz="0" w:space="0" w:color="auto"/>
        <w:left w:val="none" w:sz="0" w:space="0" w:color="auto"/>
        <w:bottom w:val="none" w:sz="0" w:space="0" w:color="auto"/>
        <w:right w:val="none" w:sz="0" w:space="0" w:color="auto"/>
      </w:divBdr>
    </w:div>
    <w:div w:id="1236278429">
      <w:bodyDiv w:val="1"/>
      <w:marLeft w:val="0"/>
      <w:marRight w:val="0"/>
      <w:marTop w:val="0"/>
      <w:marBottom w:val="0"/>
      <w:divBdr>
        <w:top w:val="none" w:sz="0" w:space="0" w:color="auto"/>
        <w:left w:val="none" w:sz="0" w:space="0" w:color="auto"/>
        <w:bottom w:val="none" w:sz="0" w:space="0" w:color="auto"/>
        <w:right w:val="none" w:sz="0" w:space="0" w:color="auto"/>
      </w:divBdr>
    </w:div>
    <w:div w:id="1254821236">
      <w:bodyDiv w:val="1"/>
      <w:marLeft w:val="0"/>
      <w:marRight w:val="0"/>
      <w:marTop w:val="0"/>
      <w:marBottom w:val="0"/>
      <w:divBdr>
        <w:top w:val="none" w:sz="0" w:space="0" w:color="auto"/>
        <w:left w:val="none" w:sz="0" w:space="0" w:color="auto"/>
        <w:bottom w:val="none" w:sz="0" w:space="0" w:color="auto"/>
        <w:right w:val="none" w:sz="0" w:space="0" w:color="auto"/>
      </w:divBdr>
    </w:div>
    <w:div w:id="1360428554">
      <w:bodyDiv w:val="1"/>
      <w:marLeft w:val="0"/>
      <w:marRight w:val="0"/>
      <w:marTop w:val="0"/>
      <w:marBottom w:val="0"/>
      <w:divBdr>
        <w:top w:val="none" w:sz="0" w:space="0" w:color="auto"/>
        <w:left w:val="none" w:sz="0" w:space="0" w:color="auto"/>
        <w:bottom w:val="none" w:sz="0" w:space="0" w:color="auto"/>
        <w:right w:val="none" w:sz="0" w:space="0" w:color="auto"/>
      </w:divBdr>
    </w:div>
    <w:div w:id="1383552650">
      <w:bodyDiv w:val="1"/>
      <w:marLeft w:val="0"/>
      <w:marRight w:val="0"/>
      <w:marTop w:val="0"/>
      <w:marBottom w:val="0"/>
      <w:divBdr>
        <w:top w:val="none" w:sz="0" w:space="0" w:color="auto"/>
        <w:left w:val="none" w:sz="0" w:space="0" w:color="auto"/>
        <w:bottom w:val="none" w:sz="0" w:space="0" w:color="auto"/>
        <w:right w:val="none" w:sz="0" w:space="0" w:color="auto"/>
      </w:divBdr>
    </w:div>
    <w:div w:id="1487479512">
      <w:bodyDiv w:val="1"/>
      <w:marLeft w:val="0"/>
      <w:marRight w:val="0"/>
      <w:marTop w:val="0"/>
      <w:marBottom w:val="0"/>
      <w:divBdr>
        <w:top w:val="none" w:sz="0" w:space="0" w:color="auto"/>
        <w:left w:val="none" w:sz="0" w:space="0" w:color="auto"/>
        <w:bottom w:val="none" w:sz="0" w:space="0" w:color="auto"/>
        <w:right w:val="none" w:sz="0" w:space="0" w:color="auto"/>
      </w:divBdr>
    </w:div>
    <w:div w:id="1498038482">
      <w:bodyDiv w:val="1"/>
      <w:marLeft w:val="0"/>
      <w:marRight w:val="0"/>
      <w:marTop w:val="0"/>
      <w:marBottom w:val="0"/>
      <w:divBdr>
        <w:top w:val="none" w:sz="0" w:space="0" w:color="auto"/>
        <w:left w:val="none" w:sz="0" w:space="0" w:color="auto"/>
        <w:bottom w:val="none" w:sz="0" w:space="0" w:color="auto"/>
        <w:right w:val="none" w:sz="0" w:space="0" w:color="auto"/>
      </w:divBdr>
    </w:div>
    <w:div w:id="1530098122">
      <w:bodyDiv w:val="1"/>
      <w:marLeft w:val="0"/>
      <w:marRight w:val="0"/>
      <w:marTop w:val="0"/>
      <w:marBottom w:val="0"/>
      <w:divBdr>
        <w:top w:val="none" w:sz="0" w:space="0" w:color="auto"/>
        <w:left w:val="none" w:sz="0" w:space="0" w:color="auto"/>
        <w:bottom w:val="none" w:sz="0" w:space="0" w:color="auto"/>
        <w:right w:val="none" w:sz="0" w:space="0" w:color="auto"/>
      </w:divBdr>
    </w:div>
    <w:div w:id="1569262667">
      <w:bodyDiv w:val="1"/>
      <w:marLeft w:val="0"/>
      <w:marRight w:val="0"/>
      <w:marTop w:val="0"/>
      <w:marBottom w:val="0"/>
      <w:divBdr>
        <w:top w:val="none" w:sz="0" w:space="0" w:color="auto"/>
        <w:left w:val="none" w:sz="0" w:space="0" w:color="auto"/>
        <w:bottom w:val="none" w:sz="0" w:space="0" w:color="auto"/>
        <w:right w:val="none" w:sz="0" w:space="0" w:color="auto"/>
      </w:divBdr>
    </w:div>
    <w:div w:id="1577671851">
      <w:bodyDiv w:val="1"/>
      <w:marLeft w:val="0"/>
      <w:marRight w:val="0"/>
      <w:marTop w:val="0"/>
      <w:marBottom w:val="0"/>
      <w:divBdr>
        <w:top w:val="none" w:sz="0" w:space="0" w:color="auto"/>
        <w:left w:val="none" w:sz="0" w:space="0" w:color="auto"/>
        <w:bottom w:val="none" w:sz="0" w:space="0" w:color="auto"/>
        <w:right w:val="none" w:sz="0" w:space="0" w:color="auto"/>
      </w:divBdr>
    </w:div>
    <w:div w:id="1593585413">
      <w:bodyDiv w:val="1"/>
      <w:marLeft w:val="0"/>
      <w:marRight w:val="0"/>
      <w:marTop w:val="0"/>
      <w:marBottom w:val="0"/>
      <w:divBdr>
        <w:top w:val="none" w:sz="0" w:space="0" w:color="auto"/>
        <w:left w:val="none" w:sz="0" w:space="0" w:color="auto"/>
        <w:bottom w:val="none" w:sz="0" w:space="0" w:color="auto"/>
        <w:right w:val="none" w:sz="0" w:space="0" w:color="auto"/>
      </w:divBdr>
    </w:div>
    <w:div w:id="1594240569">
      <w:bodyDiv w:val="1"/>
      <w:marLeft w:val="0"/>
      <w:marRight w:val="0"/>
      <w:marTop w:val="0"/>
      <w:marBottom w:val="0"/>
      <w:divBdr>
        <w:top w:val="none" w:sz="0" w:space="0" w:color="auto"/>
        <w:left w:val="none" w:sz="0" w:space="0" w:color="auto"/>
        <w:bottom w:val="none" w:sz="0" w:space="0" w:color="auto"/>
        <w:right w:val="none" w:sz="0" w:space="0" w:color="auto"/>
      </w:divBdr>
    </w:div>
    <w:div w:id="1620407872">
      <w:bodyDiv w:val="1"/>
      <w:marLeft w:val="0"/>
      <w:marRight w:val="0"/>
      <w:marTop w:val="0"/>
      <w:marBottom w:val="0"/>
      <w:divBdr>
        <w:top w:val="none" w:sz="0" w:space="0" w:color="auto"/>
        <w:left w:val="none" w:sz="0" w:space="0" w:color="auto"/>
        <w:bottom w:val="none" w:sz="0" w:space="0" w:color="auto"/>
        <w:right w:val="none" w:sz="0" w:space="0" w:color="auto"/>
      </w:divBdr>
    </w:div>
    <w:div w:id="1745684063">
      <w:bodyDiv w:val="1"/>
      <w:marLeft w:val="0"/>
      <w:marRight w:val="0"/>
      <w:marTop w:val="0"/>
      <w:marBottom w:val="0"/>
      <w:divBdr>
        <w:top w:val="none" w:sz="0" w:space="0" w:color="auto"/>
        <w:left w:val="none" w:sz="0" w:space="0" w:color="auto"/>
        <w:bottom w:val="none" w:sz="0" w:space="0" w:color="auto"/>
        <w:right w:val="none" w:sz="0" w:space="0" w:color="auto"/>
      </w:divBdr>
      <w:divsChild>
        <w:div w:id="8795936">
          <w:marLeft w:val="0"/>
          <w:marRight w:val="0"/>
          <w:marTop w:val="0"/>
          <w:marBottom w:val="360"/>
          <w:divBdr>
            <w:top w:val="none" w:sz="0" w:space="0" w:color="auto"/>
            <w:left w:val="none" w:sz="0" w:space="0" w:color="auto"/>
            <w:bottom w:val="none" w:sz="0" w:space="0" w:color="auto"/>
            <w:right w:val="none" w:sz="0" w:space="0" w:color="auto"/>
          </w:divBdr>
        </w:div>
      </w:divsChild>
    </w:div>
    <w:div w:id="1859613673">
      <w:bodyDiv w:val="1"/>
      <w:marLeft w:val="0"/>
      <w:marRight w:val="0"/>
      <w:marTop w:val="0"/>
      <w:marBottom w:val="0"/>
      <w:divBdr>
        <w:top w:val="none" w:sz="0" w:space="0" w:color="auto"/>
        <w:left w:val="none" w:sz="0" w:space="0" w:color="auto"/>
        <w:bottom w:val="none" w:sz="0" w:space="0" w:color="auto"/>
        <w:right w:val="none" w:sz="0" w:space="0" w:color="auto"/>
      </w:divBdr>
    </w:div>
    <w:div w:id="1899632497">
      <w:bodyDiv w:val="1"/>
      <w:marLeft w:val="0"/>
      <w:marRight w:val="0"/>
      <w:marTop w:val="0"/>
      <w:marBottom w:val="0"/>
      <w:divBdr>
        <w:top w:val="none" w:sz="0" w:space="0" w:color="auto"/>
        <w:left w:val="none" w:sz="0" w:space="0" w:color="auto"/>
        <w:bottom w:val="none" w:sz="0" w:space="0" w:color="auto"/>
        <w:right w:val="none" w:sz="0" w:space="0" w:color="auto"/>
      </w:divBdr>
    </w:div>
    <w:div w:id="1935434798">
      <w:bodyDiv w:val="1"/>
      <w:marLeft w:val="0"/>
      <w:marRight w:val="0"/>
      <w:marTop w:val="0"/>
      <w:marBottom w:val="0"/>
      <w:divBdr>
        <w:top w:val="none" w:sz="0" w:space="0" w:color="auto"/>
        <w:left w:val="none" w:sz="0" w:space="0" w:color="auto"/>
        <w:bottom w:val="none" w:sz="0" w:space="0" w:color="auto"/>
        <w:right w:val="none" w:sz="0" w:space="0" w:color="auto"/>
      </w:divBdr>
    </w:div>
    <w:div w:id="1937207181">
      <w:bodyDiv w:val="1"/>
      <w:marLeft w:val="0"/>
      <w:marRight w:val="0"/>
      <w:marTop w:val="0"/>
      <w:marBottom w:val="0"/>
      <w:divBdr>
        <w:top w:val="none" w:sz="0" w:space="0" w:color="auto"/>
        <w:left w:val="none" w:sz="0" w:space="0" w:color="auto"/>
        <w:bottom w:val="none" w:sz="0" w:space="0" w:color="auto"/>
        <w:right w:val="none" w:sz="0" w:space="0" w:color="auto"/>
      </w:divBdr>
    </w:div>
    <w:div w:id="1944024413">
      <w:bodyDiv w:val="1"/>
      <w:marLeft w:val="0"/>
      <w:marRight w:val="0"/>
      <w:marTop w:val="0"/>
      <w:marBottom w:val="0"/>
      <w:divBdr>
        <w:top w:val="none" w:sz="0" w:space="0" w:color="auto"/>
        <w:left w:val="none" w:sz="0" w:space="0" w:color="auto"/>
        <w:bottom w:val="none" w:sz="0" w:space="0" w:color="auto"/>
        <w:right w:val="none" w:sz="0" w:space="0" w:color="auto"/>
      </w:divBdr>
    </w:div>
    <w:div w:id="1949123740">
      <w:bodyDiv w:val="1"/>
      <w:marLeft w:val="0"/>
      <w:marRight w:val="0"/>
      <w:marTop w:val="0"/>
      <w:marBottom w:val="0"/>
      <w:divBdr>
        <w:top w:val="none" w:sz="0" w:space="0" w:color="auto"/>
        <w:left w:val="none" w:sz="0" w:space="0" w:color="auto"/>
        <w:bottom w:val="none" w:sz="0" w:space="0" w:color="auto"/>
        <w:right w:val="none" w:sz="0" w:space="0" w:color="auto"/>
      </w:divBdr>
    </w:div>
    <w:div w:id="2030990186">
      <w:bodyDiv w:val="1"/>
      <w:marLeft w:val="0"/>
      <w:marRight w:val="0"/>
      <w:marTop w:val="0"/>
      <w:marBottom w:val="0"/>
      <w:divBdr>
        <w:top w:val="none" w:sz="0" w:space="0" w:color="auto"/>
        <w:left w:val="none" w:sz="0" w:space="0" w:color="auto"/>
        <w:bottom w:val="none" w:sz="0" w:space="0" w:color="auto"/>
        <w:right w:val="none" w:sz="0" w:space="0" w:color="auto"/>
      </w:divBdr>
    </w:div>
    <w:div w:id="2064985901">
      <w:bodyDiv w:val="1"/>
      <w:marLeft w:val="0"/>
      <w:marRight w:val="0"/>
      <w:marTop w:val="0"/>
      <w:marBottom w:val="0"/>
      <w:divBdr>
        <w:top w:val="none" w:sz="0" w:space="0" w:color="auto"/>
        <w:left w:val="none" w:sz="0" w:space="0" w:color="auto"/>
        <w:bottom w:val="none" w:sz="0" w:space="0" w:color="auto"/>
        <w:right w:val="none" w:sz="0" w:space="0" w:color="auto"/>
      </w:divBdr>
    </w:div>
    <w:div w:id="2079550886">
      <w:bodyDiv w:val="1"/>
      <w:marLeft w:val="0"/>
      <w:marRight w:val="0"/>
      <w:marTop w:val="0"/>
      <w:marBottom w:val="0"/>
      <w:divBdr>
        <w:top w:val="none" w:sz="0" w:space="0" w:color="auto"/>
        <w:left w:val="none" w:sz="0" w:space="0" w:color="auto"/>
        <w:bottom w:val="none" w:sz="0" w:space="0" w:color="auto"/>
        <w:right w:val="none" w:sz="0" w:space="0" w:color="auto"/>
      </w:divBdr>
    </w:div>
    <w:div w:id="2099401366">
      <w:bodyDiv w:val="1"/>
      <w:marLeft w:val="0"/>
      <w:marRight w:val="0"/>
      <w:marTop w:val="0"/>
      <w:marBottom w:val="0"/>
      <w:divBdr>
        <w:top w:val="none" w:sz="0" w:space="0" w:color="auto"/>
        <w:left w:val="none" w:sz="0" w:space="0" w:color="auto"/>
        <w:bottom w:val="none" w:sz="0" w:space="0" w:color="auto"/>
        <w:right w:val="none" w:sz="0" w:space="0" w:color="auto"/>
      </w:divBdr>
    </w:div>
    <w:div w:id="210707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4983</TotalTime>
  <Pages>19</Pages>
  <Words>1299</Words>
  <Characters>7406</Characters>
  <Application>Microsoft Office Word</Application>
  <DocSecurity>0</DocSecurity>
  <Lines>61</Lines>
  <Paragraphs>17</Paragraphs>
  <ScaleCrop>false</ScaleCrop>
  <Company>SMC</Company>
  <LinksUpToDate>false</LinksUpToDate>
  <CharactersWithSpaces>8688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58</cp:revision>
  <dcterms:created xsi:type="dcterms:W3CDTF">2019-01-16T05:00:00Z</dcterms:created>
  <dcterms:modified xsi:type="dcterms:W3CDTF">2019-08-30T02:28:00Z</dcterms:modified>
</cp:coreProperties>
</file>